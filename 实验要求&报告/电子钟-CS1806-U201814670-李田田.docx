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drawing>
          <wp:anchor distT="0" distB="0" distL="114300" distR="114300" simplePos="0" relativeHeight="251673600" behindDoc="0" locked="0" layoutInCell="1" allowOverlap="1">
            <wp:simplePos x="0" y="0"/>
            <wp:positionH relativeFrom="column">
              <wp:posOffset>1982470</wp:posOffset>
            </wp:positionH>
            <wp:positionV relativeFrom="paragraph">
              <wp:posOffset>-299720</wp:posOffset>
            </wp:positionV>
            <wp:extent cx="3237865" cy="1064895"/>
            <wp:effectExtent l="0" t="0" r="1270" b="1905"/>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237611" cy="1065178"/>
                    </a:xfrm>
                    <a:prstGeom prst="rect">
                      <a:avLst/>
                    </a:prstGeom>
                    <a:noFill/>
                    <a:ln>
                      <a:noFill/>
                    </a:ln>
                  </pic:spPr>
                </pic:pic>
              </a:graphicData>
            </a:graphic>
          </wp:anchor>
        </w:drawing>
      </w:r>
      <w:r>
        <mc:AlternateContent>
          <mc:Choice Requires="wps">
            <w:drawing>
              <wp:anchor distT="0" distB="0" distL="114300" distR="114300" simplePos="0" relativeHeight="251667456" behindDoc="0" locked="0" layoutInCell="1" allowOverlap="1">
                <wp:simplePos x="0" y="0"/>
                <wp:positionH relativeFrom="column">
                  <wp:posOffset>372745</wp:posOffset>
                </wp:positionH>
                <wp:positionV relativeFrom="paragraph">
                  <wp:posOffset>-1170305</wp:posOffset>
                </wp:positionV>
                <wp:extent cx="19050" cy="3605530"/>
                <wp:effectExtent l="0" t="0" r="19050" b="33655"/>
                <wp:wrapNone/>
                <wp:docPr id="4" name="直接连接符 4"/>
                <wp:cNvGraphicFramePr/>
                <a:graphic xmlns:a="http://schemas.openxmlformats.org/drawingml/2006/main">
                  <a:graphicData uri="http://schemas.microsoft.com/office/word/2010/wordprocessingShape">
                    <wps:wsp>
                      <wps:cNvCnPr/>
                      <wps:spPr>
                        <a:xfrm>
                          <a:off x="0" y="0"/>
                          <a:ext cx="19050" cy="36052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9.35pt;margin-top:-92.15pt;height:283.9pt;width:1.5pt;z-index:251667456;mso-width-relative:page;mso-height-relative:page;" filled="f" stroked="t" coordsize="21600,21600" o:gfxdata="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BG/DA2gAAAAoBAAAPAAAAAAAAAAEAIAAA&#10;ACIAAABkcnMvZG93bnJldi54bWxQSwECFAAUAAAACACHTuJA73mS+9EBAABnAwAADgAAAAAAAAAB&#10;ACAAAAApAQAAZHJzL2Uyb0RvYy54bWxQSwUGAAAAAAYABgBZAQAAbAUAAAAA&#10;">
                <v:fill on="f" focussize="0,0"/>
                <v:stroke weight="0.5pt" color="#5B9BD5 [3204]" miterlimit="8" joinstyle="miter"/>
                <v:imagedata o:title=""/>
                <o:lock v:ext="edit" aspectratio="f"/>
              </v:lin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263525</wp:posOffset>
                </wp:positionH>
                <wp:positionV relativeFrom="paragraph">
                  <wp:posOffset>-1170305</wp:posOffset>
                </wp:positionV>
                <wp:extent cx="36830" cy="10687685"/>
                <wp:effectExtent l="0" t="0" r="20955" b="19050"/>
                <wp:wrapNone/>
                <wp:docPr id="3" name="直接连接符 3"/>
                <wp:cNvGraphicFramePr/>
                <a:graphic xmlns:a="http://schemas.openxmlformats.org/drawingml/2006/main">
                  <a:graphicData uri="http://schemas.microsoft.com/office/word/2010/wordprocessingShape">
                    <wps:wsp>
                      <wps:cNvCnPr/>
                      <wps:spPr>
                        <a:xfrm>
                          <a:off x="0" y="0"/>
                          <a:ext cx="36576" cy="106875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0.75pt;margin-top:-92.15pt;height:841.55pt;width:2.9pt;z-index:251665408;mso-width-relative:page;mso-height-relative:page;" filled="f" stroked="t" coordsize="21600,21600" o:gfxdata="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ySvD62wAAAAsBAAAPAAAAAAAAAAEA&#10;IAAAACIAAABkcnMvZG93bnJldi54bWxQSwECFAAUAAAACACHTuJAtX2ZKNMBAABoAwAADgAAAAAA&#10;AAABACAAAAAqAQAAZHJzL2Uyb0RvYy54bWxQSwUGAAAAAAYABgBZAQAAbwUAAAAA&#10;">
                <v:fill on="f" focussize="0,0"/>
                <v:stroke weight="0.5pt" color="#5B9BD5 [3204]" miterlimit="8" joinstyle="miter"/>
                <v:imagedata o:title=""/>
                <o:lock v:ext="edit" aspectratio="f"/>
              </v:line>
            </w:pict>
          </mc:Fallback>
        </mc:AlternateContent>
      </w:r>
      <w:r>
        <mc:AlternateContent>
          <mc:Choice Requires="wps">
            <w:drawing>
              <wp:anchor distT="0" distB="0" distL="114300" distR="114300" simplePos="0" relativeHeight="251664384" behindDoc="0" locked="0" layoutInCell="1" allowOverlap="1">
                <wp:simplePos x="0" y="0"/>
                <wp:positionH relativeFrom="margin">
                  <wp:posOffset>-956945</wp:posOffset>
                </wp:positionH>
                <wp:positionV relativeFrom="paragraph">
                  <wp:posOffset>-1162685</wp:posOffset>
                </wp:positionV>
                <wp:extent cx="1134110" cy="10673080"/>
                <wp:effectExtent l="0" t="0" r="9525" b="0"/>
                <wp:wrapNone/>
                <wp:docPr id="2" name="矩形 16"/>
                <wp:cNvGraphicFramePr/>
                <a:graphic xmlns:a="http://schemas.openxmlformats.org/drawingml/2006/main">
                  <a:graphicData uri="http://schemas.microsoft.com/office/word/2010/wordprocessingShape">
                    <wps:wsp>
                      <wps:cNvSpPr>
                        <a:spLocks noChangeArrowheads="1"/>
                      </wps:cNvSpPr>
                      <wps:spPr bwMode="auto">
                        <a:xfrm>
                          <a:off x="0" y="0"/>
                          <a:ext cx="1133856" cy="10672877"/>
                        </a:xfrm>
                        <a:prstGeom prst="rect">
                          <a:avLst/>
                        </a:prstGeom>
                        <a:solidFill>
                          <a:schemeClr val="accent1">
                            <a:lumMod val="75000"/>
                          </a:schemeClr>
                        </a:solidFill>
                        <a:ln w="12700">
                          <a:noFill/>
                          <a:miter lim="800000"/>
                        </a:ln>
                      </wps:spPr>
                      <wps:txbx>
                        <w:txbxContent>
                          <w:p>
                            <w:pPr>
                              <w:pStyle w:val="56"/>
                              <w:jc w:val="center"/>
                              <w:rPr>
                                <w:rFonts w:ascii="Cambria" w:hAnsi="Cambria" w:eastAsia="华文中宋"/>
                                <w:b/>
                                <w:i/>
                                <w:iCs/>
                                <w:color w:val="FFFFFF" w:themeColor="background1"/>
                                <w:sz w:val="84"/>
                                <w:szCs w:val="84"/>
                                <w14:textFill>
                                  <w14:solidFill>
                                    <w14:schemeClr w14:val="bg1"/>
                                  </w14:solidFill>
                                </w14:textFill>
                              </w:rPr>
                            </w:pPr>
                            <w:r>
                              <w:rPr>
                                <w:rFonts w:hint="eastAsia" w:ascii="Cambria" w:hAnsi="Cambria" w:eastAsia="华文中宋"/>
                                <w:b/>
                                <w:i/>
                                <w:iCs/>
                                <w:color w:val="FFFFFF" w:themeColor="background1"/>
                                <w:sz w:val="84"/>
                                <w:szCs w:val="84"/>
                                <w14:textFill>
                                  <w14:solidFill>
                                    <w14:schemeClr w14:val="bg1"/>
                                  </w14:solidFill>
                                </w14:textFill>
                              </w:rPr>
                              <w:t>2</w:t>
                            </w:r>
                          </w:p>
                          <w:p>
                            <w:pPr>
                              <w:pStyle w:val="56"/>
                              <w:jc w:val="center"/>
                              <w:rPr>
                                <w:rFonts w:ascii="Cambria" w:hAnsi="Cambria" w:eastAsia="华文中宋"/>
                                <w:b/>
                                <w:i/>
                                <w:iCs/>
                                <w:color w:val="FFFFFF" w:themeColor="background1"/>
                                <w:sz w:val="84"/>
                                <w:szCs w:val="84"/>
                                <w14:textFill>
                                  <w14:solidFill>
                                    <w14:schemeClr w14:val="bg1"/>
                                  </w14:solidFill>
                                </w14:textFill>
                              </w:rPr>
                            </w:pPr>
                            <w:r>
                              <w:rPr>
                                <w:rFonts w:ascii="Cambria" w:hAnsi="Cambria" w:eastAsia="华文中宋"/>
                                <w:b/>
                                <w:i/>
                                <w:iCs/>
                                <w:color w:val="FFFFFF" w:themeColor="background1"/>
                                <w:sz w:val="84"/>
                                <w:szCs w:val="84"/>
                                <w14:textFill>
                                  <w14:solidFill>
                                    <w14:schemeClr w14:val="bg1"/>
                                  </w14:solidFill>
                                </w14:textFill>
                              </w:rPr>
                              <w:t>0</w:t>
                            </w:r>
                          </w:p>
                          <w:p>
                            <w:pPr>
                              <w:pStyle w:val="56"/>
                              <w:jc w:val="center"/>
                              <w:rPr>
                                <w:rFonts w:ascii="Cambria" w:hAnsi="Cambria" w:eastAsia="华文中宋"/>
                                <w:b/>
                                <w:i/>
                                <w:iCs/>
                                <w:color w:val="FFFFFF" w:themeColor="background1"/>
                                <w:sz w:val="84"/>
                                <w:szCs w:val="84"/>
                                <w14:textFill>
                                  <w14:solidFill>
                                    <w14:schemeClr w14:val="bg1"/>
                                  </w14:solidFill>
                                </w14:textFill>
                              </w:rPr>
                            </w:pPr>
                            <w:r>
                              <w:rPr>
                                <w:rFonts w:ascii="Cambria" w:hAnsi="Cambria" w:eastAsia="华文中宋"/>
                                <w:b/>
                                <w:i/>
                                <w:iCs/>
                                <w:color w:val="FFFFFF" w:themeColor="background1"/>
                                <w:sz w:val="84"/>
                                <w:szCs w:val="84"/>
                                <w14:textFill>
                                  <w14:solidFill>
                                    <w14:schemeClr w14:val="bg1"/>
                                  </w14:solidFill>
                                </w14:textFill>
                              </w:rPr>
                              <w:t>2</w:t>
                            </w:r>
                          </w:p>
                          <w:p>
                            <w:pPr>
                              <w:pStyle w:val="56"/>
                              <w:jc w:val="center"/>
                              <w:rPr>
                                <w:rFonts w:ascii="华文中宋" w:hAnsi="华文中宋" w:eastAsia="华文中宋"/>
                                <w:b/>
                                <w:i/>
                                <w:iCs/>
                                <w:color w:val="FFFFFF" w:themeColor="background1"/>
                                <w:sz w:val="84"/>
                                <w:szCs w:val="84"/>
                                <w14:textFill>
                                  <w14:solidFill>
                                    <w14:schemeClr w14:val="bg1"/>
                                  </w14:solidFill>
                                </w14:textFill>
                              </w:rPr>
                            </w:pPr>
                            <w:r>
                              <w:rPr>
                                <w:rFonts w:ascii="Cambria" w:hAnsi="Cambria" w:eastAsia="华文中宋"/>
                                <w:b/>
                                <w:i/>
                                <w:iCs/>
                                <w:color w:val="FFFFFF" w:themeColor="background1"/>
                                <w:sz w:val="84"/>
                                <w:szCs w:val="84"/>
                                <w14:textFill>
                                  <w14:solidFill>
                                    <w14:schemeClr w14:val="bg1"/>
                                  </w14:solidFill>
                                </w14:textFill>
                              </w:rPr>
                              <w:t>0</w:t>
                            </w:r>
                          </w:p>
                        </w:txbxContent>
                      </wps:txbx>
                      <wps:bodyPr rot="0" vert="horz" wrap="square" lIns="182880" tIns="45720" rIns="182880" bIns="45720" anchor="ctr" anchorCtr="0" upright="1">
                        <a:noAutofit/>
                      </wps:bodyPr>
                    </wps:wsp>
                  </a:graphicData>
                </a:graphic>
              </wp:anchor>
            </w:drawing>
          </mc:Choice>
          <mc:Fallback>
            <w:pict>
              <v:rect id="矩形 16" o:spid="_x0000_s1026" o:spt="1" style="position:absolute;left:0pt;margin-left:-75.35pt;margin-top:-91.55pt;height:840.4pt;width:89.3pt;mso-position-horizontal-relative:margin;z-index:251664384;v-text-anchor:middle;mso-width-relative:page;mso-height-relative:page;" fillcolor="#2E75B6 [2404]" filled="t" stroked="f" coordsize="21600,21600" o:gfxdata="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xw3op2gAAAA0BAAAPAAAAAAAAAAEAIAAAACIAAABkcnMvZG93bnJldi54bWxQ&#10;SwECFAAUAAAACACHTuJAcebaFS4CAAAtBAAADgAAAAAAAAABACAAAAApAQAAZHJzL2Uyb0RvYy54&#10;bWxQSwUGAAAAAAYABgBZAQAAyQUAAAAA&#10;">
                <v:fill on="t" focussize="0,0"/>
                <v:stroke on="f" weight="1pt" miterlimit="8" joinstyle="miter"/>
                <v:imagedata o:title=""/>
                <o:lock v:ext="edit" aspectratio="f"/>
                <v:textbox inset="5.08mm,1.27mm,5.08mm,1.27mm">
                  <w:txbxContent>
                    <w:p>
                      <w:pPr>
                        <w:pStyle w:val="56"/>
                        <w:jc w:val="center"/>
                        <w:rPr>
                          <w:rFonts w:ascii="Cambria" w:hAnsi="Cambria" w:eastAsia="华文中宋"/>
                          <w:b/>
                          <w:i/>
                          <w:iCs/>
                          <w:color w:val="FFFFFF" w:themeColor="background1"/>
                          <w:sz w:val="84"/>
                          <w:szCs w:val="84"/>
                          <w14:textFill>
                            <w14:solidFill>
                              <w14:schemeClr w14:val="bg1"/>
                            </w14:solidFill>
                          </w14:textFill>
                        </w:rPr>
                      </w:pPr>
                      <w:r>
                        <w:rPr>
                          <w:rFonts w:hint="eastAsia" w:ascii="Cambria" w:hAnsi="Cambria" w:eastAsia="华文中宋"/>
                          <w:b/>
                          <w:i/>
                          <w:iCs/>
                          <w:color w:val="FFFFFF" w:themeColor="background1"/>
                          <w:sz w:val="84"/>
                          <w:szCs w:val="84"/>
                          <w14:textFill>
                            <w14:solidFill>
                              <w14:schemeClr w14:val="bg1"/>
                            </w14:solidFill>
                          </w14:textFill>
                        </w:rPr>
                        <w:t>2</w:t>
                      </w:r>
                    </w:p>
                    <w:p>
                      <w:pPr>
                        <w:pStyle w:val="56"/>
                        <w:jc w:val="center"/>
                        <w:rPr>
                          <w:rFonts w:ascii="Cambria" w:hAnsi="Cambria" w:eastAsia="华文中宋"/>
                          <w:b/>
                          <w:i/>
                          <w:iCs/>
                          <w:color w:val="FFFFFF" w:themeColor="background1"/>
                          <w:sz w:val="84"/>
                          <w:szCs w:val="84"/>
                          <w14:textFill>
                            <w14:solidFill>
                              <w14:schemeClr w14:val="bg1"/>
                            </w14:solidFill>
                          </w14:textFill>
                        </w:rPr>
                      </w:pPr>
                      <w:r>
                        <w:rPr>
                          <w:rFonts w:ascii="Cambria" w:hAnsi="Cambria" w:eastAsia="华文中宋"/>
                          <w:b/>
                          <w:i/>
                          <w:iCs/>
                          <w:color w:val="FFFFFF" w:themeColor="background1"/>
                          <w:sz w:val="84"/>
                          <w:szCs w:val="84"/>
                          <w14:textFill>
                            <w14:solidFill>
                              <w14:schemeClr w14:val="bg1"/>
                            </w14:solidFill>
                          </w14:textFill>
                        </w:rPr>
                        <w:t>0</w:t>
                      </w:r>
                    </w:p>
                    <w:p>
                      <w:pPr>
                        <w:pStyle w:val="56"/>
                        <w:jc w:val="center"/>
                        <w:rPr>
                          <w:rFonts w:ascii="Cambria" w:hAnsi="Cambria" w:eastAsia="华文中宋"/>
                          <w:b/>
                          <w:i/>
                          <w:iCs/>
                          <w:color w:val="FFFFFF" w:themeColor="background1"/>
                          <w:sz w:val="84"/>
                          <w:szCs w:val="84"/>
                          <w14:textFill>
                            <w14:solidFill>
                              <w14:schemeClr w14:val="bg1"/>
                            </w14:solidFill>
                          </w14:textFill>
                        </w:rPr>
                      </w:pPr>
                      <w:r>
                        <w:rPr>
                          <w:rFonts w:ascii="Cambria" w:hAnsi="Cambria" w:eastAsia="华文中宋"/>
                          <w:b/>
                          <w:i/>
                          <w:iCs/>
                          <w:color w:val="FFFFFF" w:themeColor="background1"/>
                          <w:sz w:val="84"/>
                          <w:szCs w:val="84"/>
                          <w14:textFill>
                            <w14:solidFill>
                              <w14:schemeClr w14:val="bg1"/>
                            </w14:solidFill>
                          </w14:textFill>
                        </w:rPr>
                        <w:t>2</w:t>
                      </w:r>
                    </w:p>
                    <w:p>
                      <w:pPr>
                        <w:pStyle w:val="56"/>
                        <w:jc w:val="center"/>
                        <w:rPr>
                          <w:rFonts w:ascii="华文中宋" w:hAnsi="华文中宋" w:eastAsia="华文中宋"/>
                          <w:b/>
                          <w:i/>
                          <w:iCs/>
                          <w:color w:val="FFFFFF" w:themeColor="background1"/>
                          <w:sz w:val="84"/>
                          <w:szCs w:val="84"/>
                          <w14:textFill>
                            <w14:solidFill>
                              <w14:schemeClr w14:val="bg1"/>
                            </w14:solidFill>
                          </w14:textFill>
                        </w:rPr>
                      </w:pPr>
                      <w:r>
                        <w:rPr>
                          <w:rFonts w:ascii="Cambria" w:hAnsi="Cambria" w:eastAsia="华文中宋"/>
                          <w:b/>
                          <w:i/>
                          <w:iCs/>
                          <w:color w:val="FFFFFF" w:themeColor="background1"/>
                          <w:sz w:val="84"/>
                          <w:szCs w:val="84"/>
                          <w14:textFill>
                            <w14:solidFill>
                              <w14:schemeClr w14:val="bg1"/>
                            </w14:solidFill>
                          </w14:textFill>
                        </w:rPr>
                        <w:t>0</w:t>
                      </w:r>
                    </w:p>
                  </w:txbxContent>
                </v:textbox>
              </v:rect>
            </w:pict>
          </mc:Fallback>
        </mc:AlternateContent>
      </w:r>
    </w:p>
    <w:p/>
    <w:p>
      <w:pPr>
        <w:widowControl/>
        <w:jc w:val="left"/>
      </w:pPr>
    </w:p>
    <w:p>
      <w:pPr>
        <w:widowControl/>
        <w:jc w:val="left"/>
      </w:pPr>
      <w:r>
        <mc:AlternateContent>
          <mc:Choice Requires="wps">
            <w:drawing>
              <wp:anchor distT="0" distB="0" distL="114300" distR="114300" simplePos="0" relativeHeight="251659264" behindDoc="0" locked="0" layoutInCell="1" allowOverlap="1">
                <wp:simplePos x="0" y="0"/>
                <wp:positionH relativeFrom="margin">
                  <wp:posOffset>1525905</wp:posOffset>
                </wp:positionH>
                <wp:positionV relativeFrom="paragraph">
                  <wp:posOffset>141605</wp:posOffset>
                </wp:positionV>
                <wp:extent cx="3783330" cy="1270000"/>
                <wp:effectExtent l="0" t="0" r="0" b="0"/>
                <wp:wrapNone/>
                <wp:docPr id="12" name="矩形 16"/>
                <wp:cNvGraphicFramePr/>
                <a:graphic xmlns:a="http://schemas.openxmlformats.org/drawingml/2006/main">
                  <a:graphicData uri="http://schemas.microsoft.com/office/word/2010/wordprocessingShape">
                    <wps:wsp>
                      <wps:cNvSpPr>
                        <a:spLocks noChangeArrowheads="1"/>
                      </wps:cNvSpPr>
                      <wps:spPr bwMode="auto">
                        <a:xfrm>
                          <a:off x="0" y="0"/>
                          <a:ext cx="3783330" cy="1270000"/>
                        </a:xfrm>
                        <a:prstGeom prst="rect">
                          <a:avLst/>
                        </a:prstGeom>
                        <a:noFill/>
                        <a:ln w="12700">
                          <a:noFill/>
                          <a:miter lim="800000"/>
                        </a:ln>
                      </wps:spPr>
                      <wps:txbx>
                        <w:txbxContent>
                          <w:p>
                            <w:pPr>
                              <w:pStyle w:val="56"/>
                              <w:jc w:val="center"/>
                              <w:rPr>
                                <w:rFonts w:ascii="Cambria" w:hAnsi="Cambria" w:eastAsia="华文中宋"/>
                                <w:b/>
                                <w:color w:val="000000" w:themeColor="text1"/>
                                <w:sz w:val="52"/>
                                <w:szCs w:val="52"/>
                                <w14:textFill>
                                  <w14:solidFill>
                                    <w14:schemeClr w14:val="tx1"/>
                                  </w14:solidFill>
                                </w14:textFill>
                              </w:rPr>
                            </w:pPr>
                            <w:r>
                              <w:rPr>
                                <w:rFonts w:hint="eastAsia" w:ascii="Cambria" w:hAnsi="Cambria" w:eastAsia="华文中宋"/>
                                <w:b/>
                                <w:color w:val="000000" w:themeColor="text1"/>
                                <w:sz w:val="52"/>
                                <w:szCs w:val="52"/>
                                <w14:textFill>
                                  <w14:solidFill>
                                    <w14:schemeClr w14:val="tx1"/>
                                  </w14:solidFill>
                                </w14:textFill>
                              </w:rPr>
                              <w:t>数字电路与逻辑设计</w:t>
                            </w:r>
                          </w:p>
                          <w:p>
                            <w:pPr>
                              <w:pStyle w:val="56"/>
                              <w:jc w:val="center"/>
                              <w:rPr>
                                <w:rFonts w:ascii="华文中宋" w:hAnsi="华文中宋" w:eastAsia="华文中宋"/>
                                <w:b/>
                                <w:color w:val="000000" w:themeColor="text1"/>
                                <w:sz w:val="52"/>
                                <w:szCs w:val="52"/>
                                <w14:textFill>
                                  <w14:solidFill>
                                    <w14:schemeClr w14:val="tx1"/>
                                  </w14:solidFill>
                                </w14:textFill>
                              </w:rPr>
                            </w:pPr>
                            <w:r>
                              <w:rPr>
                                <w:rFonts w:ascii="Cambria" w:hAnsi="Cambria" w:eastAsia="华文中宋"/>
                                <w:b/>
                                <w:color w:val="000000" w:themeColor="text1"/>
                                <w:sz w:val="52"/>
                                <w:szCs w:val="52"/>
                                <w14:textFill>
                                  <w14:solidFill>
                                    <w14:schemeClr w14:val="tx1"/>
                                  </w14:solidFill>
                                </w14:textFill>
                              </w:rPr>
                              <w:t>课程</w:t>
                            </w:r>
                            <w:r>
                              <w:rPr>
                                <w:rFonts w:hint="eastAsia" w:ascii="Cambria" w:hAnsi="Cambria" w:eastAsia="华文中宋"/>
                                <w:b/>
                                <w:color w:val="000000" w:themeColor="text1"/>
                                <w:sz w:val="52"/>
                                <w:szCs w:val="52"/>
                                <w14:textFill>
                                  <w14:solidFill>
                                    <w14:schemeClr w14:val="tx1"/>
                                  </w14:solidFill>
                                </w14:textFill>
                              </w:rPr>
                              <w:t>实</w:t>
                            </w:r>
                            <w:r>
                              <w:rPr>
                                <w:rFonts w:hint="eastAsia" w:ascii="华文中宋" w:hAnsi="华文中宋" w:eastAsia="华文中宋"/>
                                <w:b/>
                                <w:color w:val="000000" w:themeColor="text1"/>
                                <w:sz w:val="52"/>
                                <w:szCs w:val="52"/>
                                <w14:textFill>
                                  <w14:solidFill>
                                    <w14:schemeClr w14:val="tx1"/>
                                  </w14:solidFill>
                                </w14:textFill>
                              </w:rPr>
                              <w:t>验报告</w:t>
                            </w:r>
                          </w:p>
                        </w:txbxContent>
                      </wps:txbx>
                      <wps:bodyPr rot="0" vert="horz" wrap="square" lIns="182880" tIns="45720" rIns="182880" bIns="45720" anchor="ctr" anchorCtr="0" upright="1">
                        <a:spAutoFit/>
                      </wps:bodyPr>
                    </wps:wsp>
                  </a:graphicData>
                </a:graphic>
              </wp:anchor>
            </w:drawing>
          </mc:Choice>
          <mc:Fallback>
            <w:pict>
              <v:rect id="矩形 16" o:spid="_x0000_s1026" o:spt="1" style="position:absolute;left:0pt;margin-left:120.15pt;margin-top:11.15pt;height:100pt;width:297.9pt;mso-position-horizontal-relative:margin;z-index:251659264;v-text-anchor:middle;mso-width-relative:page;mso-height-relative:page;" filled="f" stroked="f" coordsize="21600,21600" o:gfxdata="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y0JKE9UAAAAKAQAADwAAAAAAAAABACAAAAAiAAAAZHJzL2Rv&#10;d25yZXYueG1sUEsBAhQAFAAAAAgAh07iQEqySPQEAgAA4gMAAA4AAAAAAAAAAQAgAAAAJAEAAGRy&#10;cy9lMm9Eb2MueG1sUEsFBgAAAAAGAAYAWQEAAJoFAAAAAA==&#10;">
                <v:fill on="f" focussize="0,0"/>
                <v:stroke on="f" weight="1pt" miterlimit="8" joinstyle="miter"/>
                <v:imagedata o:title=""/>
                <o:lock v:ext="edit" aspectratio="f"/>
                <v:textbox inset="5.08mm,1.27mm,5.08mm,1.27mm" style="mso-fit-shape-to-text:t;">
                  <w:txbxContent>
                    <w:p>
                      <w:pPr>
                        <w:pStyle w:val="56"/>
                        <w:jc w:val="center"/>
                        <w:rPr>
                          <w:rFonts w:ascii="Cambria" w:hAnsi="Cambria" w:eastAsia="华文中宋"/>
                          <w:b/>
                          <w:color w:val="000000" w:themeColor="text1"/>
                          <w:sz w:val="52"/>
                          <w:szCs w:val="52"/>
                          <w14:textFill>
                            <w14:solidFill>
                              <w14:schemeClr w14:val="tx1"/>
                            </w14:solidFill>
                          </w14:textFill>
                        </w:rPr>
                      </w:pPr>
                      <w:r>
                        <w:rPr>
                          <w:rFonts w:hint="eastAsia" w:ascii="Cambria" w:hAnsi="Cambria" w:eastAsia="华文中宋"/>
                          <w:b/>
                          <w:color w:val="000000" w:themeColor="text1"/>
                          <w:sz w:val="52"/>
                          <w:szCs w:val="52"/>
                          <w14:textFill>
                            <w14:solidFill>
                              <w14:schemeClr w14:val="tx1"/>
                            </w14:solidFill>
                          </w14:textFill>
                        </w:rPr>
                        <w:t>数字电路与逻辑设计</w:t>
                      </w:r>
                    </w:p>
                    <w:p>
                      <w:pPr>
                        <w:pStyle w:val="56"/>
                        <w:jc w:val="center"/>
                        <w:rPr>
                          <w:rFonts w:ascii="华文中宋" w:hAnsi="华文中宋" w:eastAsia="华文中宋"/>
                          <w:b/>
                          <w:color w:val="000000" w:themeColor="text1"/>
                          <w:sz w:val="52"/>
                          <w:szCs w:val="52"/>
                          <w14:textFill>
                            <w14:solidFill>
                              <w14:schemeClr w14:val="tx1"/>
                            </w14:solidFill>
                          </w14:textFill>
                        </w:rPr>
                      </w:pPr>
                      <w:r>
                        <w:rPr>
                          <w:rFonts w:ascii="Cambria" w:hAnsi="Cambria" w:eastAsia="华文中宋"/>
                          <w:b/>
                          <w:color w:val="000000" w:themeColor="text1"/>
                          <w:sz w:val="52"/>
                          <w:szCs w:val="52"/>
                          <w14:textFill>
                            <w14:solidFill>
                              <w14:schemeClr w14:val="tx1"/>
                            </w14:solidFill>
                          </w14:textFill>
                        </w:rPr>
                        <w:t>课程</w:t>
                      </w:r>
                      <w:r>
                        <w:rPr>
                          <w:rFonts w:hint="eastAsia" w:ascii="Cambria" w:hAnsi="Cambria" w:eastAsia="华文中宋"/>
                          <w:b/>
                          <w:color w:val="000000" w:themeColor="text1"/>
                          <w:sz w:val="52"/>
                          <w:szCs w:val="52"/>
                          <w14:textFill>
                            <w14:solidFill>
                              <w14:schemeClr w14:val="tx1"/>
                            </w14:solidFill>
                          </w14:textFill>
                        </w:rPr>
                        <w:t>实</w:t>
                      </w:r>
                      <w:r>
                        <w:rPr>
                          <w:rFonts w:hint="eastAsia" w:ascii="华文中宋" w:hAnsi="华文中宋" w:eastAsia="华文中宋"/>
                          <w:b/>
                          <w:color w:val="000000" w:themeColor="text1"/>
                          <w:sz w:val="52"/>
                          <w:szCs w:val="52"/>
                          <w14:textFill>
                            <w14:solidFill>
                              <w14:schemeClr w14:val="tx1"/>
                            </w14:solidFill>
                          </w14:textFill>
                        </w:rPr>
                        <w:t>验报告</w:t>
                      </w:r>
                    </w:p>
                  </w:txbxContent>
                </v:textbox>
              </v:rect>
            </w:pict>
          </mc:Fallback>
        </mc:AlternateContent>
      </w:r>
    </w:p>
    <w:p>
      <w:pPr>
        <w:widowControl/>
        <w:jc w:val="left"/>
      </w:pPr>
    </w:p>
    <w:p>
      <w:pPr>
        <w:widowControl/>
        <w:jc w:val="left"/>
      </w:pPr>
    </w:p>
    <w:p>
      <w:pPr>
        <w:widowControl/>
        <w:jc w:val="left"/>
      </w:pPr>
    </w:p>
    <w:p>
      <w:pPr>
        <w:widowControl/>
        <w:jc w:val="left"/>
      </w:pPr>
    </w:p>
    <w:p>
      <w:pPr>
        <w:widowControl/>
        <w:jc w:val="left"/>
      </w:pPr>
      <w:r>
        <mc:AlternateContent>
          <mc:Choice Requires="wps">
            <w:drawing>
              <wp:anchor distT="0" distB="0" distL="114300" distR="114300" simplePos="0" relativeHeight="251672576" behindDoc="0" locked="0" layoutInCell="1" allowOverlap="1">
                <wp:simplePos x="0" y="0"/>
                <wp:positionH relativeFrom="column">
                  <wp:posOffset>391160</wp:posOffset>
                </wp:positionH>
                <wp:positionV relativeFrom="paragraph">
                  <wp:posOffset>98425</wp:posOffset>
                </wp:positionV>
                <wp:extent cx="1772920" cy="7620"/>
                <wp:effectExtent l="0" t="0" r="36830" b="30480"/>
                <wp:wrapNone/>
                <wp:docPr id="8" name="直接连接符 8"/>
                <wp:cNvGraphicFramePr/>
                <a:graphic xmlns:a="http://schemas.openxmlformats.org/drawingml/2006/main">
                  <a:graphicData uri="http://schemas.microsoft.com/office/word/2010/wordprocessingShape">
                    <wps:wsp>
                      <wps:cNvCnPr/>
                      <wps:spPr>
                        <a:xfrm flipV="1">
                          <a:off x="0" y="0"/>
                          <a:ext cx="17729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30.8pt;margin-top:7.75pt;height:0.6pt;width:139.6pt;z-index:251672576;mso-width-relative:page;mso-height-relative:page;" filled="f" stroked="t" coordsize="21600,21600" o:gfxdata="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KqcaO1wAAAAgBAAAPAAAAAAAAAAEA&#10;IAAAACIAAABkcnMvZG93bnJldi54bWxQSwECFAAUAAAACACHTuJAbJvatNcBAABwAwAADgAAAAAA&#10;AAABACAAAAAmAQAAZHJzL2Uyb0RvYy54bWxQSwUGAAAAAAYABgBZAQAAbwUAAAAA&#10;">
                <v:fill on="f" focussize="0,0"/>
                <v:stroke weight="0.5pt" color="#5B9BD5 [3204]" miterlimit="8" joinstyle="miter"/>
                <v:imagedata o:title=""/>
                <o:lock v:ext="edit" aspectratio="f"/>
              </v:line>
            </w:pict>
          </mc:Fallback>
        </mc:AlternateContent>
      </w:r>
      <w:r>
        <mc:AlternateContent>
          <mc:Choice Requires="wps">
            <w:drawing>
              <wp:anchor distT="0" distB="0" distL="114300" distR="114300" simplePos="0" relativeHeight="251662336" behindDoc="0" locked="0" layoutInCell="1" allowOverlap="1">
                <wp:simplePos x="0" y="0"/>
                <wp:positionH relativeFrom="margin">
                  <wp:posOffset>391795</wp:posOffset>
                </wp:positionH>
                <wp:positionV relativeFrom="paragraph">
                  <wp:posOffset>224155</wp:posOffset>
                </wp:positionV>
                <wp:extent cx="6262370" cy="1270000"/>
                <wp:effectExtent l="0" t="0" r="5715" b="0"/>
                <wp:wrapNone/>
                <wp:docPr id="1" name="矩形 16"/>
                <wp:cNvGraphicFramePr/>
                <a:graphic xmlns:a="http://schemas.openxmlformats.org/drawingml/2006/main">
                  <a:graphicData uri="http://schemas.microsoft.com/office/word/2010/wordprocessingShape">
                    <wps:wsp>
                      <wps:cNvSpPr>
                        <a:spLocks noChangeArrowheads="1"/>
                      </wps:cNvSpPr>
                      <wps:spPr bwMode="auto">
                        <a:xfrm>
                          <a:off x="0" y="0"/>
                          <a:ext cx="6262212" cy="1270000"/>
                        </a:xfrm>
                        <a:prstGeom prst="rect">
                          <a:avLst/>
                        </a:prstGeom>
                        <a:solidFill>
                          <a:schemeClr val="accent1">
                            <a:lumMod val="75000"/>
                          </a:schemeClr>
                        </a:solidFill>
                        <a:ln w="12700">
                          <a:noFill/>
                          <a:miter lim="800000"/>
                        </a:ln>
                      </wps:spPr>
                      <wps:txbx>
                        <w:txbxContent>
                          <w:p>
                            <w:pPr>
                              <w:pStyle w:val="56"/>
                              <w:jc w:val="center"/>
                              <w:rPr>
                                <w:rFonts w:ascii="华文中宋" w:hAnsi="华文中宋" w:eastAsia="华文中宋"/>
                                <w:b/>
                                <w:color w:val="FFFFFF" w:themeColor="background1"/>
                                <w:sz w:val="52"/>
                                <w:szCs w:val="52"/>
                                <w14:textFill>
                                  <w14:solidFill>
                                    <w14:schemeClr w14:val="bg1"/>
                                  </w14:solidFill>
                                </w14:textFill>
                              </w:rPr>
                            </w:pPr>
                            <w:r>
                              <w:rPr>
                                <w:rFonts w:hint="eastAsia" w:ascii="Cambria" w:hAnsi="Cambria" w:eastAsia="华文中宋"/>
                                <w:b/>
                                <w:color w:val="FFFFFF" w:themeColor="background1"/>
                                <w:sz w:val="52"/>
                                <w:szCs w:val="52"/>
                                <w:lang w:val="en-US" w:eastAsia="zh-CN"/>
                                <w14:textFill>
                                  <w14:solidFill>
                                    <w14:schemeClr w14:val="bg1"/>
                                  </w14:solidFill>
                                </w14:textFill>
                              </w:rPr>
                              <w:t>多功能电子钟</w:t>
                            </w:r>
                            <w:r>
                              <w:rPr>
                                <w:rFonts w:hint="eastAsia" w:ascii="Cambria" w:hAnsi="Cambria" w:eastAsia="华文中宋"/>
                                <w:b/>
                                <w:color w:val="FFFFFF" w:themeColor="background1"/>
                                <w:sz w:val="52"/>
                                <w:szCs w:val="52"/>
                                <w14:textFill>
                                  <w14:solidFill>
                                    <w14:schemeClr w14:val="bg1"/>
                                  </w14:solidFill>
                                </w14:textFill>
                              </w:rPr>
                              <w:t>系统</w:t>
                            </w:r>
                          </w:p>
                        </w:txbxContent>
                      </wps:txbx>
                      <wps:bodyPr rot="0" vert="horz" wrap="square" lIns="182880" tIns="45720" rIns="182880" bIns="45720" anchor="ctr" anchorCtr="0" upright="1">
                        <a:spAutoFit/>
                      </wps:bodyPr>
                    </wps:wsp>
                  </a:graphicData>
                </a:graphic>
              </wp:anchor>
            </w:drawing>
          </mc:Choice>
          <mc:Fallback>
            <w:pict>
              <v:rect id="矩形 16" o:spid="_x0000_s1026" o:spt="1" style="position:absolute;left:0pt;margin-left:30.85pt;margin-top:17.65pt;height:100pt;width:493.1pt;mso-position-horizontal-relative:margin;z-index:251662336;v-text-anchor:middle;mso-width-relative:page;mso-height-relative:page;" fillcolor="#2E75B6 [2404]" filled="t" stroked="f" coordsize="21600,21600" o:gfxdata="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T09vLdYAAAAKAQAADwAAAAAAAAABACAAAAAiAAAAZHJzL2Rvd25yZXYueG1sUEsBAhQAFAAAAAgA&#10;h07iQDO8jn0nAgAALAQAAA4AAAAAAAAAAQAgAAAAJQEAAGRycy9lMm9Eb2MueG1sUEsFBgAAAAAG&#10;AAYAWQEAAL4FAAAAAA==&#10;">
                <v:fill on="t" focussize="0,0"/>
                <v:stroke on="f" weight="1pt" miterlimit="8" joinstyle="miter"/>
                <v:imagedata o:title=""/>
                <o:lock v:ext="edit" aspectratio="f"/>
                <v:textbox inset="5.08mm,1.27mm,5.08mm,1.27mm" style="mso-fit-shape-to-text:t;">
                  <w:txbxContent>
                    <w:p>
                      <w:pPr>
                        <w:pStyle w:val="56"/>
                        <w:jc w:val="center"/>
                        <w:rPr>
                          <w:rFonts w:ascii="华文中宋" w:hAnsi="华文中宋" w:eastAsia="华文中宋"/>
                          <w:b/>
                          <w:color w:val="FFFFFF" w:themeColor="background1"/>
                          <w:sz w:val="52"/>
                          <w:szCs w:val="52"/>
                          <w14:textFill>
                            <w14:solidFill>
                              <w14:schemeClr w14:val="bg1"/>
                            </w14:solidFill>
                          </w14:textFill>
                        </w:rPr>
                      </w:pPr>
                      <w:r>
                        <w:rPr>
                          <w:rFonts w:hint="eastAsia" w:ascii="Cambria" w:hAnsi="Cambria" w:eastAsia="华文中宋"/>
                          <w:b/>
                          <w:color w:val="FFFFFF" w:themeColor="background1"/>
                          <w:sz w:val="52"/>
                          <w:szCs w:val="52"/>
                          <w:lang w:val="en-US" w:eastAsia="zh-CN"/>
                          <w14:textFill>
                            <w14:solidFill>
                              <w14:schemeClr w14:val="bg1"/>
                            </w14:solidFill>
                          </w14:textFill>
                        </w:rPr>
                        <w:t>多功能电子钟</w:t>
                      </w:r>
                      <w:r>
                        <w:rPr>
                          <w:rFonts w:hint="eastAsia" w:ascii="Cambria" w:hAnsi="Cambria" w:eastAsia="华文中宋"/>
                          <w:b/>
                          <w:color w:val="FFFFFF" w:themeColor="background1"/>
                          <w:sz w:val="52"/>
                          <w:szCs w:val="52"/>
                          <w14:textFill>
                            <w14:solidFill>
                              <w14:schemeClr w14:val="bg1"/>
                            </w14:solidFill>
                          </w14:textFill>
                        </w:rPr>
                        <w:t>系统</w:t>
                      </w:r>
                    </w:p>
                  </w:txbxContent>
                </v:textbox>
              </v:rect>
            </w:pict>
          </mc:Fallback>
        </mc:AlternateContent>
      </w:r>
    </w:p>
    <w:p>
      <w:pPr>
        <w:widowControl/>
        <w:jc w:val="left"/>
      </w:pPr>
    </w:p>
    <w:p>
      <w:pPr>
        <w:widowControl/>
        <w:jc w:val="left"/>
      </w:pPr>
    </w:p>
    <w:p>
      <w:pPr>
        <w:widowControl/>
        <w:jc w:val="left"/>
      </w:pPr>
      <w:bookmarkStart w:id="0" w:name="_GoBack"/>
      <w:bookmarkEnd w:id="0"/>
      <w:r>
        <mc:AlternateContent>
          <mc:Choice Requires="wps">
            <w:drawing>
              <wp:anchor distT="0" distB="0" distL="114300" distR="114300" simplePos="0" relativeHeight="251670528" behindDoc="0" locked="0" layoutInCell="1" allowOverlap="1">
                <wp:simplePos x="0" y="0"/>
                <wp:positionH relativeFrom="column">
                  <wp:posOffset>2114550</wp:posOffset>
                </wp:positionH>
                <wp:positionV relativeFrom="paragraph">
                  <wp:posOffset>276225</wp:posOffset>
                </wp:positionV>
                <wp:extent cx="4476115" cy="6985"/>
                <wp:effectExtent l="0" t="0" r="19685" b="31115"/>
                <wp:wrapNone/>
                <wp:docPr id="7" name="直接连接符 7"/>
                <wp:cNvGraphicFramePr/>
                <a:graphic xmlns:a="http://schemas.openxmlformats.org/drawingml/2006/main">
                  <a:graphicData uri="http://schemas.microsoft.com/office/word/2010/wordprocessingShape">
                    <wps:wsp>
                      <wps:cNvCnPr/>
                      <wps:spPr>
                        <a:xfrm flipV="1">
                          <a:off x="0" y="0"/>
                          <a:ext cx="4476115" cy="69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66.5pt;margin-top:21.75pt;height:0.55pt;width:352.45pt;z-index:251670528;mso-width-relative:page;mso-height-relative:page;" filled="f" stroked="t" coordsize="21600,21600" o:gfxdata="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fOy1etoAAAAKAQAADwAAAAAA&#10;AAABACAAAAAiAAAAZHJzL2Rvd25yZXYueG1sUEsBAhQAFAAAAAgAh07iQH60pBfYAQAAcAMAAA4A&#10;AAAAAAAAAQAgAAAAKQEAAGRycy9lMm9Eb2MueG1sUEsFBgAAAAAGAAYAWQEAAHMFAAAAAA==&#10;">
                <v:fill on="f" focussize="0,0"/>
                <v:stroke weight="0.5pt" color="#5B9BD5 [3204]" miterlimit="8" joinstyle="miter"/>
                <v:imagedata o:title=""/>
                <o:lock v:ext="edit" aspectratio="f"/>
              </v:lin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2129155</wp:posOffset>
                </wp:positionH>
                <wp:positionV relativeFrom="paragraph">
                  <wp:posOffset>136525</wp:posOffset>
                </wp:positionV>
                <wp:extent cx="4461510" cy="36195"/>
                <wp:effectExtent l="0" t="0" r="34290" b="20955"/>
                <wp:wrapNone/>
                <wp:docPr id="6" name="直接连接符 6"/>
                <wp:cNvGraphicFramePr/>
                <a:graphic xmlns:a="http://schemas.openxmlformats.org/drawingml/2006/main">
                  <a:graphicData uri="http://schemas.microsoft.com/office/word/2010/wordprocessingShape">
                    <wps:wsp>
                      <wps:cNvCnPr/>
                      <wps:spPr>
                        <a:xfrm flipV="1">
                          <a:off x="0" y="0"/>
                          <a:ext cx="4461510" cy="361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67.65pt;margin-top:10.75pt;height:2.85pt;width:351.3pt;z-index:251668480;mso-width-relative:page;mso-height-relative:page;" filled="f" stroked="t" coordsize="21600,21600" o:gfxdata="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eSmGS2gAAAAoBAAAPAAAAAAAA&#10;AAEAIAAAACIAAABkcnMvZG93bnJldi54bWxQSwECFAAUAAAACACHTuJAeMhfA9cBAABxAwAADgAA&#10;AAAAAAABACAAAAApAQAAZHJzL2Uyb0RvYy54bWxQSwUGAAAAAAYABgBZAQAAcgUAAAAA&#10;">
                <v:fill on="f" focussize="0,0"/>
                <v:stroke weight="0.5pt" color="#5B9BD5 [3204]" miterlimit="8" joinstyle="miter"/>
                <v:imagedata o:title=""/>
                <o:lock v:ext="edit" aspectratio="f"/>
              </v:lin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7402195</wp:posOffset>
                </wp:positionH>
                <wp:positionV relativeFrom="paragraph">
                  <wp:posOffset>225425</wp:posOffset>
                </wp:positionV>
                <wp:extent cx="11430" cy="4179570"/>
                <wp:effectExtent l="0" t="0" r="26670" b="30480"/>
                <wp:wrapNone/>
                <wp:docPr id="9" name="直接连接符 9"/>
                <wp:cNvGraphicFramePr/>
                <a:graphic xmlns:a="http://schemas.openxmlformats.org/drawingml/2006/main">
                  <a:graphicData uri="http://schemas.microsoft.com/office/word/2010/wordprocessingShape">
                    <wps:wsp>
                      <wps:cNvCnPr/>
                      <wps:spPr>
                        <a:xfrm>
                          <a:off x="0" y="0"/>
                          <a:ext cx="11430" cy="4179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82.85pt;margin-top:17.75pt;height:329.1pt;width:0.9pt;z-index:251676672;mso-width-relative:page;mso-height-relative:page;" filled="f" stroked="t" coordsize="21600,21600" o:gfxdata="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zGoe+2wAAAAwBAAAPAAAAAAAAAAEA&#10;IAAAACIAAABkcnMvZG93bnJldi54bWxQSwECFAAUAAAACACHTuJAxtXqptMBAABnAwAADgAAAAAA&#10;AAABACAAAAAqAQAAZHJzL2Uyb0RvYy54bWxQSwUGAAAAAAYABgBZAQAAbwUAAAAA&#10;">
                <v:fill on="f" focussize="0,0"/>
                <v:stroke weight="0.5pt" color="#5B9BD5 [3204]" miterlimit="8" joinstyle="miter"/>
                <v:imagedata o:title=""/>
                <o:lock v:ext="edit" aspectratio="f"/>
              </v:line>
            </w:pict>
          </mc:Fallback>
        </mc:AlternateContent>
      </w:r>
    </w:p>
    <w:p>
      <w:pPr>
        <w:widowControl/>
        <w:jc w:val="left"/>
      </w:pPr>
    </w:p>
    <w:p>
      <w:pPr>
        <w:widowControl/>
        <w:tabs>
          <w:tab w:val="left" w:pos="1884"/>
        </w:tabs>
        <w:jc w:val="left"/>
      </w:pPr>
      <w:r>
        <w:tab/>
      </w:r>
    </w:p>
    <w:p>
      <w:pPr>
        <w:widowControl/>
        <w:tabs>
          <w:tab w:val="left" w:pos="1884"/>
        </w:tabs>
        <w:jc w:val="left"/>
      </w:pPr>
    </w:p>
    <w:p>
      <w:pPr>
        <w:widowControl/>
        <w:tabs>
          <w:tab w:val="left" w:pos="1884"/>
        </w:tabs>
        <w:jc w:val="left"/>
      </w:pPr>
    </w:p>
    <w:p>
      <w:pPr>
        <w:widowControl/>
        <w:tabs>
          <w:tab w:val="left" w:pos="1884"/>
        </w:tabs>
        <w:jc w:val="left"/>
      </w:pPr>
    </w:p>
    <w:p>
      <w:pPr>
        <w:widowControl/>
        <w:jc w:val="left"/>
      </w:pPr>
    </w:p>
    <w:p>
      <w:pPr>
        <w:widowControl/>
        <w:jc w:val="left"/>
      </w:pPr>
    </w:p>
    <w:p>
      <w:pPr>
        <w:widowControl/>
        <w:jc w:val="left"/>
      </w:pPr>
    </w:p>
    <w:p>
      <w:pPr>
        <w:widowControl/>
        <w:jc w:val="left"/>
      </w:pPr>
    </w:p>
    <w:p>
      <w:pPr>
        <w:widowControl/>
        <w:jc w:val="left"/>
      </w:pPr>
    </w:p>
    <w:tbl>
      <w:tblPr>
        <w:tblStyle w:val="41"/>
        <w:tblW w:w="5529" w:type="dxa"/>
        <w:tblInd w:w="2552" w:type="dxa"/>
        <w:tblLayout w:type="fixed"/>
        <w:tblCellMar>
          <w:top w:w="0" w:type="dxa"/>
          <w:left w:w="108" w:type="dxa"/>
          <w:bottom w:w="0" w:type="dxa"/>
          <w:right w:w="108" w:type="dxa"/>
        </w:tblCellMar>
      </w:tblPr>
      <w:tblGrid>
        <w:gridCol w:w="1560"/>
        <w:gridCol w:w="3969"/>
      </w:tblGrid>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姓    名：</w:t>
            </w:r>
          </w:p>
        </w:tc>
        <w:tc>
          <w:tcPr>
            <w:tcW w:w="3969" w:type="dxa"/>
            <w:tcBorders>
              <w:bottom w:val="single" w:color="auto" w:sz="4" w:space="0"/>
            </w:tcBorders>
            <w:vAlign w:val="bottom"/>
          </w:tcPr>
          <w:p>
            <w:pPr>
              <w:rPr>
                <w:rFonts w:hint="eastAsia" w:ascii="宋体" w:hAnsi="宋体" w:eastAsia="宋体"/>
                <w:sz w:val="28"/>
                <w:lang w:val="en-US" w:eastAsia="zh-CN"/>
              </w:rPr>
            </w:pPr>
            <w:r>
              <w:rPr>
                <w:rFonts w:hint="eastAsia" w:ascii="宋体" w:hAnsi="宋体"/>
                <w:sz w:val="28"/>
                <w:lang w:val="en-US" w:eastAsia="zh-CN"/>
              </w:rPr>
              <w:t>李田田</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学    号：</w:t>
            </w:r>
          </w:p>
        </w:tc>
        <w:tc>
          <w:tcPr>
            <w:tcW w:w="3969" w:type="dxa"/>
            <w:tcBorders>
              <w:top w:val="single" w:color="auto" w:sz="4" w:space="0"/>
              <w:bottom w:val="single" w:color="auto" w:sz="4" w:space="0"/>
            </w:tcBorders>
            <w:vAlign w:val="bottom"/>
          </w:tcPr>
          <w:p>
            <w:pPr>
              <w:rPr>
                <w:rFonts w:hint="default" w:ascii="宋体" w:hAnsi="宋体" w:eastAsia="宋体"/>
                <w:sz w:val="28"/>
                <w:lang w:val="en-US" w:eastAsia="zh-CN"/>
              </w:rPr>
            </w:pPr>
            <w:r>
              <w:rPr>
                <w:rFonts w:hint="eastAsia" w:ascii="宋体" w:hAnsi="宋体"/>
                <w:sz w:val="28"/>
                <w:lang w:val="en-US" w:eastAsia="zh-CN"/>
              </w:rPr>
              <w:t>U201814670</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班    级：</w:t>
            </w:r>
          </w:p>
        </w:tc>
        <w:tc>
          <w:tcPr>
            <w:tcW w:w="3969" w:type="dxa"/>
            <w:tcBorders>
              <w:top w:val="single" w:color="auto" w:sz="4" w:space="0"/>
              <w:bottom w:val="single" w:color="auto" w:sz="4" w:space="0"/>
            </w:tcBorders>
            <w:vAlign w:val="bottom"/>
          </w:tcPr>
          <w:p>
            <w:pPr>
              <w:rPr>
                <w:rFonts w:hint="default" w:ascii="宋体" w:hAnsi="宋体" w:eastAsia="宋体"/>
                <w:sz w:val="28"/>
                <w:lang w:val="en-US" w:eastAsia="zh-CN"/>
              </w:rPr>
            </w:pPr>
            <w:r>
              <w:rPr>
                <w:rFonts w:hint="eastAsia" w:ascii="宋体" w:hAnsi="宋体"/>
                <w:sz w:val="28"/>
                <w:lang w:val="en-US" w:eastAsia="zh-CN"/>
              </w:rPr>
              <w:t>CS1806</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专    业：</w:t>
            </w:r>
          </w:p>
        </w:tc>
        <w:tc>
          <w:tcPr>
            <w:tcW w:w="3969" w:type="dxa"/>
            <w:tcBorders>
              <w:top w:val="single" w:color="auto" w:sz="4" w:space="0"/>
              <w:bottom w:val="single" w:color="auto" w:sz="4" w:space="0"/>
            </w:tcBorders>
            <w:vAlign w:val="bottom"/>
          </w:tcPr>
          <w:p>
            <w:pPr>
              <w:rPr>
                <w:rFonts w:hint="eastAsia" w:ascii="宋体" w:hAnsi="宋体" w:eastAsia="宋体"/>
                <w:sz w:val="28"/>
                <w:lang w:val="en-US" w:eastAsia="zh-CN"/>
              </w:rPr>
            </w:pPr>
            <w:r>
              <w:rPr>
                <w:rFonts w:hint="eastAsia" w:ascii="宋体" w:hAnsi="宋体"/>
                <w:sz w:val="28"/>
                <w:lang w:val="en-US" w:eastAsia="zh-CN"/>
              </w:rPr>
              <w:t>计算机科学与技术</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完成日期：</w:t>
            </w:r>
          </w:p>
        </w:tc>
        <w:tc>
          <w:tcPr>
            <w:tcW w:w="3969" w:type="dxa"/>
            <w:tcBorders>
              <w:top w:val="single" w:color="auto" w:sz="4" w:space="0"/>
              <w:bottom w:val="single" w:color="auto" w:sz="4" w:space="0"/>
            </w:tcBorders>
            <w:vAlign w:val="bottom"/>
          </w:tcPr>
          <w:p>
            <w:pPr>
              <w:rPr>
                <w:rFonts w:hint="default" w:ascii="宋体" w:hAnsi="宋体" w:eastAsia="宋体"/>
                <w:sz w:val="28"/>
                <w:lang w:val="en-US" w:eastAsia="zh-CN"/>
              </w:rPr>
            </w:pPr>
            <w:r>
              <w:rPr>
                <w:rFonts w:hint="eastAsia" w:ascii="宋体" w:hAnsi="宋体"/>
                <w:sz w:val="28"/>
                <w:lang w:val="en-US" w:eastAsia="zh-CN"/>
              </w:rPr>
              <w:t>5.31</w:t>
            </w:r>
          </w:p>
        </w:tc>
      </w:tr>
    </w:tbl>
    <w:p>
      <w:pPr>
        <w:pStyle w:val="71"/>
        <w:spacing w:line="240" w:lineRule="exact"/>
        <w:ind w:firstLine="0"/>
        <w:rPr>
          <w:rFonts w:hint="eastAsia"/>
        </w:rPr>
        <w:sectPr>
          <w:footerReference r:id="rId3" w:type="default"/>
          <w:footnotePr>
            <w:numRestart w:val="eachPage"/>
          </w:footnotePr>
          <w:pgSz w:w="11906" w:h="16838"/>
          <w:pgMar w:top="1843" w:right="1531" w:bottom="1588" w:left="1531" w:header="851" w:footer="992" w:gutter="0"/>
          <w:pgNumType w:fmt="upperRoman" w:start="1"/>
          <w:cols w:space="720" w:num="1"/>
          <w:docGrid w:type="linesAndChars" w:linePitch="459" w:charSpace="0"/>
        </w:sectPr>
      </w:pPr>
    </w:p>
    <w:p>
      <w:pPr>
        <w:widowControl w:val="0"/>
        <w:spacing w:before="20" w:after="0" w:line="300" w:lineRule="auto"/>
        <w:ind w:firstLine="0" w:firstLineChars="0"/>
        <w:jc w:val="center"/>
        <w:outlineLvl w:val="1"/>
        <w:rPr>
          <w:rFonts w:ascii="Times New Roman" w:hAnsi="Times New Roman" w:eastAsia="仿宋" w:cs="Times New Roman"/>
          <w:b/>
          <w:bCs/>
          <w:kern w:val="28"/>
          <w:sz w:val="24"/>
          <w:szCs w:val="24"/>
          <w:lang w:val="en-US" w:eastAsia="zh-CN" w:bidi="ar-SA"/>
        </w:rPr>
      </w:pPr>
      <w:r>
        <w:rPr>
          <w:rFonts w:hint="eastAsia" w:ascii="Times New Roman" w:hAnsi="Times New Roman" w:eastAsia="仿宋" w:cs="Times New Roman"/>
          <w:b/>
          <w:bCs/>
          <w:kern w:val="28"/>
          <w:sz w:val="28"/>
          <w:szCs w:val="24"/>
          <w:lang w:val="en-US" w:eastAsia="zh-CN" w:bidi="ar-SA"/>
        </w:rPr>
        <w:t>实验</w:t>
      </w:r>
      <w:r>
        <w:rPr>
          <w:rFonts w:ascii="Times New Roman" w:hAnsi="Times New Roman" w:eastAsia="仿宋" w:cs="Times New Roman"/>
          <w:b/>
          <w:bCs/>
          <w:kern w:val="28"/>
          <w:sz w:val="28"/>
          <w:szCs w:val="24"/>
          <w:lang w:val="en-US" w:eastAsia="zh-CN" w:bidi="ar-SA"/>
        </w:rPr>
        <w:t>五</w:t>
      </w:r>
      <w:r>
        <w:rPr>
          <w:rFonts w:hint="eastAsia" w:ascii="Times New Roman" w:hAnsi="Times New Roman" w:eastAsia="仿宋" w:cs="Times New Roman"/>
          <w:b/>
          <w:bCs/>
          <w:kern w:val="28"/>
          <w:sz w:val="28"/>
          <w:szCs w:val="24"/>
          <w:lang w:val="en-US" w:eastAsia="zh-CN" w:bidi="ar-SA"/>
        </w:rPr>
        <w:t>：</w:t>
      </w:r>
      <w:r>
        <w:rPr>
          <w:rFonts w:ascii="Times New Roman" w:hAnsi="Times New Roman" w:eastAsia="仿宋" w:cs="Times New Roman"/>
          <w:b/>
          <w:bCs/>
          <w:kern w:val="28"/>
          <w:sz w:val="28"/>
          <w:szCs w:val="24"/>
          <w:lang w:val="en-US" w:eastAsia="zh-CN" w:bidi="ar-SA"/>
        </w:rPr>
        <w:t>多功能电子钟系统设计</w:t>
      </w:r>
    </w:p>
    <w:p>
      <w:pPr>
        <w:widowControl w:val="0"/>
        <w:spacing w:before="156" w:beforeLines="50" w:after="0" w:line="300" w:lineRule="auto"/>
        <w:ind w:firstLine="0" w:firstLineChars="0"/>
        <w:jc w:val="left"/>
        <w:outlineLvl w:val="1"/>
        <w:rPr>
          <w:rFonts w:ascii="Times New Roman" w:hAnsi="Times New Roman" w:eastAsia="仿宋" w:cs="Times New Roman"/>
          <w:b/>
          <w:bCs/>
          <w:kern w:val="28"/>
          <w:sz w:val="24"/>
          <w:szCs w:val="24"/>
          <w:lang w:val="en-US" w:eastAsia="zh-CN" w:bidi="ar-SA"/>
        </w:rPr>
      </w:pPr>
      <w:r>
        <w:rPr>
          <w:rFonts w:ascii="Times New Roman" w:hAnsi="Times New Roman" w:eastAsia="仿宋" w:cs="Times New Roman"/>
          <w:b/>
          <w:bCs/>
          <w:kern w:val="28"/>
          <w:sz w:val="24"/>
          <w:szCs w:val="24"/>
          <w:lang w:val="en-US" w:eastAsia="zh-CN" w:bidi="ar-SA"/>
        </w:rPr>
        <w:t>1</w:t>
      </w:r>
      <w:r>
        <w:rPr>
          <w:rFonts w:hint="eastAsia" w:ascii="Times New Roman" w:hAnsi="Times New Roman" w:eastAsia="仿宋" w:cs="Times New Roman"/>
          <w:b/>
          <w:bCs/>
          <w:kern w:val="28"/>
          <w:sz w:val="24"/>
          <w:szCs w:val="24"/>
          <w:lang w:val="en-US" w:eastAsia="zh-CN" w:bidi="ar-SA"/>
        </w:rPr>
        <w:t>.</w:t>
      </w:r>
      <w:r>
        <w:rPr>
          <w:rFonts w:ascii="Times New Roman" w:hAnsi="Times New Roman" w:eastAsia="仿宋" w:cs="Times New Roman"/>
          <w:b/>
          <w:bCs/>
          <w:kern w:val="28"/>
          <w:sz w:val="24"/>
          <w:szCs w:val="24"/>
          <w:lang w:val="en-US" w:eastAsia="zh-CN" w:bidi="ar-SA"/>
        </w:rPr>
        <w:t xml:space="preserve"> 实验名称</w:t>
      </w:r>
    </w:p>
    <w:p>
      <w:pPr>
        <w:spacing w:line="300" w:lineRule="auto"/>
        <w:ind w:firstLine="480" w:firstLineChars="200"/>
        <w:rPr>
          <w:rFonts w:eastAsia="仿宋"/>
          <w:sz w:val="24"/>
        </w:rPr>
      </w:pPr>
      <w:r>
        <w:rPr>
          <w:rFonts w:eastAsia="仿宋"/>
          <w:sz w:val="24"/>
        </w:rPr>
        <w:t>多功能电子钟系统设计。</w:t>
      </w:r>
    </w:p>
    <w:p>
      <w:pPr>
        <w:widowControl w:val="0"/>
        <w:spacing w:before="156" w:beforeLines="50" w:after="0" w:line="300" w:lineRule="auto"/>
        <w:ind w:firstLine="0" w:firstLineChars="0"/>
        <w:jc w:val="left"/>
        <w:outlineLvl w:val="1"/>
        <w:rPr>
          <w:rFonts w:ascii="Times New Roman" w:hAnsi="Times New Roman" w:eastAsia="仿宋" w:cs="Times New Roman"/>
          <w:b/>
          <w:bCs/>
          <w:kern w:val="28"/>
          <w:sz w:val="24"/>
          <w:szCs w:val="24"/>
          <w:lang w:val="en-US" w:eastAsia="zh-CN" w:bidi="ar-SA"/>
        </w:rPr>
      </w:pPr>
      <w:r>
        <w:rPr>
          <w:rFonts w:ascii="Times New Roman" w:hAnsi="Times New Roman" w:eastAsia="仿宋" w:cs="Times New Roman"/>
          <w:b/>
          <w:bCs/>
          <w:kern w:val="28"/>
          <w:sz w:val="24"/>
          <w:szCs w:val="24"/>
          <w:lang w:val="en-US" w:eastAsia="zh-CN" w:bidi="ar-SA"/>
        </w:rPr>
        <w:t>2</w:t>
      </w:r>
      <w:r>
        <w:rPr>
          <w:rFonts w:hint="eastAsia" w:ascii="Times New Roman" w:hAnsi="Times New Roman" w:eastAsia="仿宋" w:cs="Times New Roman"/>
          <w:b/>
          <w:bCs/>
          <w:kern w:val="28"/>
          <w:sz w:val="24"/>
          <w:szCs w:val="24"/>
          <w:lang w:val="en-US" w:eastAsia="zh-CN" w:bidi="ar-SA"/>
        </w:rPr>
        <w:t>.</w:t>
      </w:r>
      <w:r>
        <w:rPr>
          <w:rFonts w:ascii="Times New Roman" w:hAnsi="Times New Roman" w:eastAsia="仿宋" w:cs="Times New Roman"/>
          <w:b/>
          <w:bCs/>
          <w:kern w:val="28"/>
          <w:sz w:val="24"/>
          <w:szCs w:val="24"/>
          <w:lang w:val="en-US" w:eastAsia="zh-CN" w:bidi="ar-SA"/>
        </w:rPr>
        <w:t xml:space="preserve"> 实验目的</w:t>
      </w:r>
    </w:p>
    <w:p>
      <w:pPr>
        <w:spacing w:line="300" w:lineRule="auto"/>
        <w:ind w:firstLine="480" w:firstLineChars="200"/>
        <w:rPr>
          <w:rFonts w:eastAsia="仿宋"/>
          <w:sz w:val="24"/>
        </w:rPr>
      </w:pPr>
      <w:r>
        <w:rPr>
          <w:rFonts w:eastAsia="仿宋"/>
          <w:sz w:val="24"/>
        </w:rPr>
        <w:t>采用传统电路的设计方法，对给定的要求进行逻辑电路的设计，并利用工具软件logisim的虚拟仿真来验证本设计是否达到要求。</w:t>
      </w:r>
    </w:p>
    <w:p>
      <w:pPr>
        <w:spacing w:line="300" w:lineRule="auto"/>
        <w:ind w:firstLine="480" w:firstLineChars="200"/>
        <w:rPr>
          <w:rFonts w:eastAsia="仿宋"/>
          <w:sz w:val="24"/>
        </w:rPr>
      </w:pPr>
      <w:r>
        <w:rPr>
          <w:rFonts w:eastAsia="仿宋"/>
          <w:sz w:val="24"/>
        </w:rPr>
        <w:t>通过以上实验的设计、仿真、验证3个训练过程使同学们掌握小型电路系统的设计、仿真、调试方法以及电路模块封装的方法。</w:t>
      </w:r>
    </w:p>
    <w:p>
      <w:pPr>
        <w:widowControl w:val="0"/>
        <w:spacing w:before="156" w:beforeLines="50" w:after="0" w:line="300" w:lineRule="auto"/>
        <w:ind w:firstLine="0" w:firstLineChars="0"/>
        <w:jc w:val="left"/>
        <w:outlineLvl w:val="1"/>
        <w:rPr>
          <w:rFonts w:ascii="Times New Roman" w:hAnsi="Times New Roman" w:eastAsia="仿宋" w:cs="Times New Roman"/>
          <w:b/>
          <w:bCs/>
          <w:kern w:val="28"/>
          <w:sz w:val="24"/>
          <w:szCs w:val="24"/>
          <w:lang w:val="en-US" w:eastAsia="zh-CN" w:bidi="ar-SA"/>
        </w:rPr>
      </w:pPr>
      <w:r>
        <w:rPr>
          <w:rFonts w:ascii="Times New Roman" w:hAnsi="Times New Roman" w:eastAsia="仿宋" w:cs="Times New Roman"/>
          <w:b/>
          <w:bCs/>
          <w:kern w:val="28"/>
          <w:sz w:val="24"/>
          <w:szCs w:val="24"/>
          <w:lang w:val="en-US" w:eastAsia="zh-CN" w:bidi="ar-SA"/>
        </w:rPr>
        <w:t>3</w:t>
      </w:r>
      <w:r>
        <w:rPr>
          <w:rFonts w:hint="eastAsia" w:ascii="Times New Roman" w:hAnsi="Times New Roman" w:eastAsia="仿宋" w:cs="Times New Roman"/>
          <w:b/>
          <w:bCs/>
          <w:kern w:val="28"/>
          <w:sz w:val="24"/>
          <w:szCs w:val="24"/>
          <w:lang w:val="en-US" w:eastAsia="zh-CN" w:bidi="ar-SA"/>
        </w:rPr>
        <w:t>.</w:t>
      </w:r>
      <w:r>
        <w:rPr>
          <w:rFonts w:ascii="Times New Roman" w:hAnsi="Times New Roman" w:eastAsia="仿宋" w:cs="Times New Roman"/>
          <w:b/>
          <w:bCs/>
          <w:kern w:val="28"/>
          <w:sz w:val="24"/>
          <w:szCs w:val="24"/>
          <w:lang w:val="en-US" w:eastAsia="zh-CN" w:bidi="ar-SA"/>
        </w:rPr>
        <w:t xml:space="preserve"> 实验所用设备</w:t>
      </w:r>
    </w:p>
    <w:p>
      <w:pPr>
        <w:spacing w:line="300" w:lineRule="auto"/>
        <w:ind w:firstLine="480" w:firstLineChars="200"/>
        <w:rPr>
          <w:rFonts w:eastAsia="仿宋"/>
          <w:sz w:val="24"/>
        </w:rPr>
      </w:pPr>
      <w:r>
        <w:rPr>
          <w:rFonts w:eastAsia="仿宋"/>
          <w:sz w:val="24"/>
        </w:rPr>
        <w:t>Logisim2.7.1软件</w:t>
      </w:r>
      <w:r>
        <w:rPr>
          <w:rFonts w:hint="eastAsia" w:eastAsia="仿宋"/>
          <w:sz w:val="24"/>
        </w:rPr>
        <w:t>1</w:t>
      </w:r>
      <w:r>
        <w:rPr>
          <w:rFonts w:eastAsia="仿宋"/>
          <w:sz w:val="24"/>
        </w:rPr>
        <w:t>套</w:t>
      </w:r>
      <w:r>
        <w:rPr>
          <w:rFonts w:hint="eastAsia" w:eastAsia="仿宋"/>
          <w:sz w:val="24"/>
        </w:rPr>
        <w:t>，微型计算机1台</w:t>
      </w:r>
      <w:r>
        <w:rPr>
          <w:rFonts w:eastAsia="仿宋"/>
          <w:sz w:val="24"/>
        </w:rPr>
        <w:t>。</w:t>
      </w:r>
    </w:p>
    <w:p>
      <w:pPr>
        <w:widowControl w:val="0"/>
        <w:spacing w:before="156" w:beforeLines="50" w:after="0" w:line="300" w:lineRule="auto"/>
        <w:ind w:firstLine="0" w:firstLineChars="0"/>
        <w:jc w:val="left"/>
        <w:outlineLvl w:val="1"/>
        <w:rPr>
          <w:rFonts w:ascii="Times New Roman" w:hAnsi="Times New Roman" w:eastAsia="仿宋" w:cs="Times New Roman"/>
          <w:b/>
          <w:bCs/>
          <w:kern w:val="28"/>
          <w:sz w:val="24"/>
          <w:szCs w:val="24"/>
          <w:lang w:val="en-US" w:eastAsia="zh-CN" w:bidi="ar-SA"/>
        </w:rPr>
      </w:pPr>
      <w:r>
        <w:rPr>
          <w:rFonts w:ascii="Times New Roman" w:hAnsi="Times New Roman" w:eastAsia="仿宋" w:cs="Times New Roman"/>
          <w:b/>
          <w:bCs/>
          <w:kern w:val="28"/>
          <w:sz w:val="24"/>
          <w:szCs w:val="24"/>
          <w:lang w:val="en-US" w:eastAsia="zh-CN" w:bidi="ar-SA"/>
        </w:rPr>
        <w:t>4</w:t>
      </w:r>
      <w:r>
        <w:rPr>
          <w:rFonts w:hint="eastAsia" w:ascii="Times New Roman" w:hAnsi="Times New Roman" w:eastAsia="仿宋" w:cs="Times New Roman"/>
          <w:b/>
          <w:bCs/>
          <w:kern w:val="28"/>
          <w:sz w:val="24"/>
          <w:szCs w:val="24"/>
          <w:lang w:val="en-US" w:eastAsia="zh-CN" w:bidi="ar-SA"/>
        </w:rPr>
        <w:t>．</w:t>
      </w:r>
      <w:r>
        <w:rPr>
          <w:rFonts w:ascii="Times New Roman" w:hAnsi="Times New Roman" w:eastAsia="仿宋" w:cs="Times New Roman"/>
          <w:b/>
          <w:bCs/>
          <w:kern w:val="28"/>
          <w:sz w:val="24"/>
          <w:szCs w:val="24"/>
          <w:lang w:val="en-US" w:eastAsia="zh-CN" w:bidi="ar-SA"/>
        </w:rPr>
        <w:t>课时</w:t>
      </w:r>
    </w:p>
    <w:p>
      <w:pPr>
        <w:spacing w:line="300" w:lineRule="auto"/>
        <w:ind w:firstLine="480" w:firstLineChars="200"/>
        <w:rPr>
          <w:rFonts w:eastAsia="仿宋"/>
          <w:sz w:val="24"/>
        </w:rPr>
      </w:pPr>
      <w:r>
        <w:rPr>
          <w:rFonts w:eastAsia="仿宋"/>
          <w:sz w:val="24"/>
        </w:rPr>
        <w:t>课内8</w:t>
      </w:r>
      <w:r>
        <w:rPr>
          <w:rFonts w:hint="eastAsia" w:eastAsia="仿宋"/>
          <w:sz w:val="24"/>
        </w:rPr>
        <w:t>个</w:t>
      </w:r>
      <w:r>
        <w:rPr>
          <w:rFonts w:eastAsia="仿宋"/>
          <w:sz w:val="24"/>
        </w:rPr>
        <w:t>课时，课外8</w:t>
      </w:r>
      <w:r>
        <w:rPr>
          <w:rFonts w:hint="eastAsia" w:eastAsia="仿宋"/>
          <w:sz w:val="24"/>
        </w:rPr>
        <w:t>个</w:t>
      </w:r>
      <w:r>
        <w:rPr>
          <w:rFonts w:eastAsia="仿宋"/>
          <w:sz w:val="24"/>
        </w:rPr>
        <w:t>课时。</w:t>
      </w:r>
    </w:p>
    <w:p>
      <w:pPr>
        <w:widowControl w:val="0"/>
        <w:spacing w:before="156" w:beforeLines="50" w:after="0" w:line="300" w:lineRule="auto"/>
        <w:ind w:firstLine="0" w:firstLineChars="0"/>
        <w:jc w:val="left"/>
        <w:outlineLvl w:val="1"/>
        <w:rPr>
          <w:rFonts w:ascii="Times New Roman" w:hAnsi="Times New Roman" w:eastAsia="仿宋" w:cs="Times New Roman"/>
          <w:b/>
          <w:bCs/>
          <w:kern w:val="28"/>
          <w:sz w:val="24"/>
          <w:szCs w:val="24"/>
          <w:lang w:val="en-US" w:eastAsia="zh-CN" w:bidi="ar-SA"/>
        </w:rPr>
      </w:pPr>
      <w:r>
        <w:rPr>
          <w:rFonts w:ascii="Times New Roman" w:hAnsi="Times New Roman" w:eastAsia="仿宋" w:cs="Times New Roman"/>
          <w:b/>
          <w:bCs/>
          <w:kern w:val="28"/>
          <w:sz w:val="24"/>
          <w:szCs w:val="24"/>
          <w:lang w:val="en-US" w:eastAsia="zh-CN" w:bidi="ar-SA"/>
        </w:rPr>
        <w:t>5</w:t>
      </w:r>
      <w:r>
        <w:rPr>
          <w:rFonts w:hint="eastAsia" w:ascii="Times New Roman" w:hAnsi="Times New Roman" w:eastAsia="仿宋" w:cs="Times New Roman"/>
          <w:b/>
          <w:bCs/>
          <w:kern w:val="28"/>
          <w:sz w:val="24"/>
          <w:szCs w:val="24"/>
          <w:lang w:val="en-US" w:eastAsia="zh-CN" w:bidi="ar-SA"/>
        </w:rPr>
        <w:t>．</w:t>
      </w:r>
      <w:r>
        <w:rPr>
          <w:rFonts w:ascii="Times New Roman" w:hAnsi="Times New Roman" w:eastAsia="仿宋" w:cs="Times New Roman"/>
          <w:b/>
          <w:bCs/>
          <w:kern w:val="28"/>
          <w:sz w:val="24"/>
          <w:szCs w:val="24"/>
          <w:lang w:val="en-US" w:eastAsia="zh-CN" w:bidi="ar-SA"/>
        </w:rPr>
        <w:t>实验内容</w:t>
      </w:r>
    </w:p>
    <w:p>
      <w:pPr>
        <w:spacing w:line="300" w:lineRule="auto"/>
        <w:ind w:firstLine="480" w:firstLineChars="200"/>
        <w:rPr>
          <w:rFonts w:eastAsia="仿宋"/>
          <w:sz w:val="24"/>
        </w:rPr>
      </w:pPr>
      <w:r>
        <w:rPr>
          <w:rFonts w:eastAsia="仿宋"/>
          <w:sz w:val="24"/>
        </w:rPr>
        <w:t>设计场景：多功能数字钟是一种用数字显示秒、分、时的计时装置，其基本功能如下：</w:t>
      </w:r>
    </w:p>
    <w:p>
      <w:pPr>
        <w:spacing w:line="300" w:lineRule="auto"/>
        <w:ind w:firstLine="480" w:firstLineChars="200"/>
        <w:rPr>
          <w:rFonts w:eastAsia="仿宋"/>
          <w:sz w:val="24"/>
        </w:rPr>
      </w:pPr>
      <w:r>
        <w:rPr>
          <w:rFonts w:eastAsia="仿宋"/>
          <w:sz w:val="24"/>
        </w:rPr>
        <w:t>（1）显示时、分、秒；</w:t>
      </w:r>
    </w:p>
    <w:p>
      <w:pPr>
        <w:spacing w:line="300" w:lineRule="auto"/>
        <w:ind w:firstLine="480" w:firstLineChars="200"/>
        <w:rPr>
          <w:rFonts w:eastAsia="仿宋"/>
          <w:sz w:val="24"/>
        </w:rPr>
      </w:pPr>
      <w:r>
        <w:rPr>
          <w:rFonts w:eastAsia="仿宋"/>
          <w:sz w:val="24"/>
        </w:rPr>
        <w:t>（2）可以切换24小时制或12小时制（上午和下午）；</w:t>
      </w:r>
    </w:p>
    <w:p>
      <w:pPr>
        <w:spacing w:line="300" w:lineRule="auto"/>
        <w:ind w:firstLine="480" w:firstLineChars="200"/>
        <w:rPr>
          <w:rFonts w:eastAsia="仿宋"/>
          <w:sz w:val="24"/>
        </w:rPr>
      </w:pPr>
      <w:r>
        <w:rPr>
          <w:rFonts w:eastAsia="仿宋"/>
          <w:sz w:val="24"/>
        </w:rPr>
        <w:t>（3）整点报时，整点前10秒开始，整点时结束；</w:t>
      </w:r>
    </w:p>
    <w:p>
      <w:pPr>
        <w:spacing w:line="300" w:lineRule="auto"/>
        <w:ind w:firstLine="480" w:firstLineChars="200"/>
        <w:rPr>
          <w:rFonts w:eastAsia="仿宋"/>
          <w:sz w:val="24"/>
        </w:rPr>
      </w:pPr>
      <w:r>
        <w:rPr>
          <w:rFonts w:eastAsia="仿宋"/>
          <w:sz w:val="24"/>
        </w:rPr>
        <w:t>（4）单独对“时、分”计时校准</w:t>
      </w:r>
      <w:r>
        <w:rPr>
          <w:rFonts w:hint="eastAsia" w:eastAsia="仿宋"/>
          <w:sz w:val="24"/>
        </w:rPr>
        <w:t>，</w:t>
      </w:r>
      <w:r>
        <w:rPr>
          <w:rFonts w:eastAsia="仿宋"/>
          <w:sz w:val="24"/>
        </w:rPr>
        <w:t>分钟值校准时不影响小时值；</w:t>
      </w:r>
    </w:p>
    <w:p>
      <w:pPr>
        <w:spacing w:line="300" w:lineRule="auto"/>
        <w:ind w:firstLine="480" w:firstLineChars="200"/>
        <w:rPr>
          <w:rFonts w:eastAsia="仿宋"/>
          <w:sz w:val="24"/>
        </w:rPr>
      </w:pPr>
      <w:r>
        <w:rPr>
          <w:rFonts w:eastAsia="仿宋"/>
          <w:sz w:val="24"/>
        </w:rPr>
        <w:t>（5）闹钟</w:t>
      </w:r>
      <w:r>
        <w:rPr>
          <w:rFonts w:hint="eastAsia" w:eastAsia="仿宋"/>
          <w:sz w:val="24"/>
        </w:rPr>
        <w:t>，</w:t>
      </w:r>
      <w:r>
        <w:rPr>
          <w:rFonts w:eastAsia="仿宋"/>
          <w:sz w:val="24"/>
        </w:rPr>
        <w:t>到设定时间提醒10秒。</w:t>
      </w:r>
    </w:p>
    <w:p>
      <w:pPr>
        <w:spacing w:line="300" w:lineRule="auto"/>
        <w:ind w:firstLine="420" w:firstLineChars="0"/>
        <w:rPr>
          <w:rFonts w:eastAsia="仿宋"/>
          <w:b/>
          <w:sz w:val="24"/>
        </w:rPr>
      </w:pPr>
      <w:r>
        <w:rPr>
          <w:rFonts w:eastAsia="仿宋"/>
          <w:b/>
          <w:sz w:val="24"/>
        </w:rPr>
        <w:t>使用</w:t>
      </w:r>
      <w:r>
        <w:rPr>
          <w:rFonts w:hint="eastAsia" w:eastAsia="仿宋"/>
          <w:b/>
          <w:sz w:val="24"/>
        </w:rPr>
        <w:t>L</w:t>
      </w:r>
      <w:r>
        <w:rPr>
          <w:rFonts w:eastAsia="仿宋"/>
          <w:b/>
          <w:sz w:val="24"/>
        </w:rPr>
        <w:t>ogisim软件对你设计电子钟电路进行虚拟仿真验证，具体要求如下</w:t>
      </w:r>
      <w:r>
        <w:rPr>
          <w:rFonts w:hint="eastAsia" w:eastAsia="仿宋"/>
          <w:b/>
          <w:sz w:val="24"/>
        </w:rPr>
        <w:t>：</w:t>
      </w:r>
    </w:p>
    <w:p>
      <w:pPr>
        <w:spacing w:line="300" w:lineRule="auto"/>
        <w:ind w:firstLine="480" w:firstLineChars="200"/>
        <w:rPr>
          <w:rFonts w:eastAsia="仿宋"/>
          <w:sz w:val="24"/>
        </w:rPr>
      </w:pPr>
      <w:r>
        <w:rPr>
          <w:rFonts w:eastAsia="仿宋"/>
          <w:sz w:val="24"/>
        </w:rPr>
        <w:t>（采用</w:t>
      </w:r>
      <w:r>
        <w:rPr>
          <w:rFonts w:hint="eastAsia" w:eastAsia="仿宋"/>
          <w:sz w:val="24"/>
        </w:rPr>
        <w:t>L</w:t>
      </w:r>
      <w:r>
        <w:rPr>
          <w:rFonts w:eastAsia="仿宋"/>
          <w:sz w:val="24"/>
        </w:rPr>
        <w:t>ogisim软件提供的</w:t>
      </w:r>
      <w:r>
        <w:rPr>
          <w:rFonts w:hint="eastAsia" w:eastAsia="仿宋"/>
          <w:sz w:val="24"/>
        </w:rPr>
        <w:t>“</w:t>
      </w:r>
      <w:r>
        <w:rPr>
          <w:rFonts w:eastAsia="仿宋"/>
          <w:sz w:val="24"/>
        </w:rPr>
        <w:t>时钟频率</w:t>
      </w:r>
      <w:r>
        <w:rPr>
          <w:rFonts w:hint="eastAsia" w:eastAsia="仿宋"/>
          <w:sz w:val="24"/>
        </w:rPr>
        <w:t>”</w:t>
      </w:r>
      <w:r>
        <w:rPr>
          <w:rFonts w:eastAsia="仿宋"/>
          <w:sz w:val="24"/>
        </w:rPr>
        <w:t>为8hz的信号源。）</w:t>
      </w:r>
    </w:p>
    <w:p>
      <w:pPr>
        <w:widowControl w:val="0"/>
        <w:spacing w:before="156" w:beforeLines="50" w:after="0" w:line="300" w:lineRule="auto"/>
        <w:ind w:firstLine="482" w:firstLineChars="200"/>
        <w:jc w:val="left"/>
        <w:outlineLvl w:val="1"/>
        <w:rPr>
          <w:rFonts w:ascii="Times New Roman" w:hAnsi="Times New Roman" w:eastAsia="仿宋" w:cs="Times New Roman"/>
          <w:b/>
          <w:bCs/>
          <w:kern w:val="28"/>
          <w:sz w:val="24"/>
          <w:szCs w:val="24"/>
          <w:lang w:val="en-US" w:eastAsia="zh-CN" w:bidi="ar-SA"/>
        </w:rPr>
      </w:pPr>
      <w:r>
        <w:rPr>
          <w:rFonts w:ascii="Times New Roman" w:hAnsi="Times New Roman" w:eastAsia="仿宋" w:cs="Times New Roman"/>
          <w:b/>
          <w:bCs/>
          <w:kern w:val="28"/>
          <w:sz w:val="24"/>
          <w:szCs w:val="24"/>
          <w:lang w:val="en-US" w:eastAsia="zh-CN" w:bidi="ar-SA"/>
        </w:rPr>
        <w:t>（1）具有校准计数值的六十进制计数器电路</w:t>
      </w:r>
    </w:p>
    <w:p>
      <w:pPr>
        <w:spacing w:line="300" w:lineRule="auto"/>
        <w:ind w:firstLine="480" w:firstLineChars="200"/>
        <w:rPr>
          <w:rFonts w:eastAsia="仿宋"/>
          <w:sz w:val="24"/>
        </w:rPr>
      </w:pPr>
      <w:r>
        <w:rPr>
          <w:rFonts w:eastAsia="仿宋"/>
          <w:sz w:val="24"/>
        </w:rPr>
        <w:t>采用实验</w:t>
      </w:r>
      <w:r>
        <w:rPr>
          <w:rFonts w:hint="eastAsia" w:eastAsia="仿宋"/>
          <w:sz w:val="24"/>
        </w:rPr>
        <w:t>二</w:t>
      </w:r>
      <w:r>
        <w:rPr>
          <w:rFonts w:eastAsia="仿宋"/>
          <w:sz w:val="24"/>
        </w:rPr>
        <w:t>所设计的</w:t>
      </w:r>
      <w:r>
        <w:rPr>
          <w:rFonts w:hint="eastAsia" w:eastAsia="仿宋"/>
          <w:sz w:val="24"/>
        </w:rPr>
        <w:t>“</w:t>
      </w:r>
      <w:r>
        <w:rPr>
          <w:rFonts w:eastAsia="仿宋"/>
          <w:sz w:val="24"/>
        </w:rPr>
        <w:t>四位二进制可逆计数器</w:t>
      </w:r>
      <w:r>
        <w:rPr>
          <w:rFonts w:hint="eastAsia" w:eastAsia="仿宋"/>
          <w:sz w:val="24"/>
        </w:rPr>
        <w:t>”</w:t>
      </w:r>
      <w:r>
        <w:rPr>
          <w:rFonts w:eastAsia="仿宋"/>
          <w:sz w:val="24"/>
        </w:rPr>
        <w:t>这个</w:t>
      </w:r>
      <w:r>
        <w:rPr>
          <w:rFonts w:hint="eastAsia" w:eastAsia="仿宋"/>
          <w:sz w:val="24"/>
        </w:rPr>
        <w:t>“</w:t>
      </w:r>
      <w:r>
        <w:rPr>
          <w:rFonts w:eastAsia="仿宋"/>
          <w:sz w:val="24"/>
        </w:rPr>
        <w:t>私有</w:t>
      </w:r>
      <w:r>
        <w:rPr>
          <w:rFonts w:hint="eastAsia" w:eastAsia="仿宋"/>
          <w:sz w:val="24"/>
        </w:rPr>
        <w:t>”</w:t>
      </w:r>
      <w:r>
        <w:rPr>
          <w:rFonts w:eastAsia="仿宋"/>
          <w:sz w:val="24"/>
        </w:rPr>
        <w:t>元件和相应元器件，设计一个具有对计数值进行校准的六十进制计数器，并</w:t>
      </w:r>
      <w:r>
        <w:rPr>
          <w:rFonts w:hint="eastAsia" w:eastAsia="仿宋"/>
          <w:sz w:val="24"/>
        </w:rPr>
        <w:t>进行</w:t>
      </w:r>
      <w:r>
        <w:rPr>
          <w:rFonts w:eastAsia="仿宋"/>
          <w:sz w:val="24"/>
        </w:rPr>
        <w:t>封装，该计数器封装图如图5</w:t>
      </w:r>
      <w:r>
        <w:rPr>
          <w:rFonts w:hint="eastAsia" w:eastAsia="仿宋"/>
          <w:sz w:val="24"/>
        </w:rPr>
        <w:t>.</w:t>
      </w:r>
      <w:r>
        <w:rPr>
          <w:rFonts w:eastAsia="仿宋"/>
          <w:sz w:val="24"/>
        </w:rPr>
        <w:t>1所示。</w:t>
      </w:r>
    </w:p>
    <w:p>
      <w:pPr>
        <w:spacing w:line="300" w:lineRule="auto"/>
        <w:ind w:firstLine="480" w:firstLineChars="200"/>
        <w:rPr>
          <w:rFonts w:eastAsia="仿宋"/>
          <w:sz w:val="24"/>
        </w:rPr>
      </w:pPr>
      <w:r>
        <w:rPr>
          <w:rFonts w:eastAsia="仿宋"/>
          <w:sz w:val="24"/>
        </w:rPr>
        <w:t>具体要求：</w:t>
      </w:r>
    </w:p>
    <w:p>
      <w:pPr>
        <w:widowControl w:val="0"/>
        <w:numPr>
          <w:ilvl w:val="0"/>
          <w:numId w:val="7"/>
        </w:numPr>
        <w:spacing w:line="300" w:lineRule="auto"/>
        <w:ind w:left="1" w:firstLine="480" w:firstLineChars="200"/>
        <w:jc w:val="left"/>
        <w:rPr>
          <w:rFonts w:ascii="Times New Roman" w:hAnsi="Times New Roman" w:eastAsia="仿宋" w:cs="Times New Roman"/>
          <w:kern w:val="2"/>
          <w:sz w:val="24"/>
          <w:szCs w:val="24"/>
          <w:lang w:val="en-US" w:eastAsia="zh-CN" w:bidi="ar-SA"/>
        </w:rPr>
      </w:pPr>
      <w:r>
        <w:rPr>
          <w:rFonts w:ascii="Times New Roman" w:hAnsi="Times New Roman" w:eastAsia="仿宋" w:cs="Times New Roman"/>
          <w:kern w:val="2"/>
          <w:sz w:val="24"/>
          <w:szCs w:val="24"/>
          <w:lang w:val="en-US" w:eastAsia="zh-CN" w:bidi="ar-SA"/>
        </w:rPr>
        <w:t>封装后的电路输入：一个累加计数脉冲输入端</w:t>
      </w:r>
      <w:r>
        <w:rPr>
          <w:rFonts w:ascii="Times New Roman" w:hAnsi="Times New Roman" w:eastAsia="仿宋" w:cs="Times New Roman"/>
          <w:b/>
          <w:kern w:val="2"/>
          <w:sz w:val="24"/>
          <w:szCs w:val="24"/>
          <w:lang w:val="en-US" w:eastAsia="zh-CN" w:bidi="ar-SA"/>
        </w:rPr>
        <w:t>CP</w:t>
      </w:r>
      <w:r>
        <w:rPr>
          <w:rFonts w:ascii="Times New Roman" w:hAnsi="Times New Roman" w:eastAsia="仿宋" w:cs="Times New Roman"/>
          <w:b/>
          <w:kern w:val="2"/>
          <w:sz w:val="24"/>
          <w:szCs w:val="24"/>
          <w:vertAlign w:val="subscript"/>
          <w:lang w:val="en-US" w:eastAsia="zh-CN" w:bidi="ar-SA"/>
        </w:rPr>
        <w:t>U</w:t>
      </w:r>
      <w:r>
        <w:rPr>
          <w:rFonts w:ascii="Times New Roman" w:hAnsi="Times New Roman" w:eastAsia="仿宋" w:cs="Times New Roman"/>
          <w:b/>
          <w:kern w:val="2"/>
          <w:sz w:val="24"/>
          <w:szCs w:val="24"/>
          <w:lang w:val="en-US" w:eastAsia="zh-CN" w:bidi="ar-SA"/>
        </w:rPr>
        <w:t>、</w:t>
      </w:r>
      <w:r>
        <w:rPr>
          <w:rFonts w:ascii="Times New Roman" w:hAnsi="Times New Roman" w:eastAsia="仿宋" w:cs="Times New Roman"/>
          <w:kern w:val="2"/>
          <w:sz w:val="24"/>
          <w:szCs w:val="24"/>
          <w:lang w:val="en-US" w:eastAsia="zh-CN" w:bidi="ar-SA"/>
        </w:rPr>
        <w:t>一个累减计数脉冲输入端</w:t>
      </w:r>
      <w:r>
        <w:rPr>
          <w:rFonts w:ascii="Times New Roman" w:hAnsi="Times New Roman" w:eastAsia="仿宋" w:cs="Times New Roman"/>
          <w:b/>
          <w:kern w:val="2"/>
          <w:sz w:val="24"/>
          <w:szCs w:val="24"/>
          <w:lang w:val="en-US" w:eastAsia="zh-CN" w:bidi="ar-SA"/>
        </w:rPr>
        <w:t>CP</w:t>
      </w:r>
      <w:r>
        <w:rPr>
          <w:rFonts w:ascii="Times New Roman" w:hAnsi="Times New Roman" w:eastAsia="仿宋" w:cs="Times New Roman"/>
          <w:b/>
          <w:kern w:val="2"/>
          <w:sz w:val="24"/>
          <w:szCs w:val="24"/>
          <w:vertAlign w:val="subscript"/>
          <w:lang w:val="en-US" w:eastAsia="zh-CN" w:bidi="ar-SA"/>
        </w:rPr>
        <w:t>D</w:t>
      </w:r>
      <w:r>
        <w:rPr>
          <w:rFonts w:ascii="Times New Roman" w:hAnsi="Times New Roman" w:eastAsia="仿宋" w:cs="Times New Roman"/>
          <w:b/>
          <w:kern w:val="2"/>
          <w:sz w:val="24"/>
          <w:szCs w:val="24"/>
          <w:lang w:val="en-US" w:eastAsia="zh-CN" w:bidi="ar-SA"/>
        </w:rPr>
        <w:t>、</w:t>
      </w:r>
      <w:r>
        <w:rPr>
          <w:rFonts w:ascii="Times New Roman" w:hAnsi="Times New Roman" w:eastAsia="仿宋" w:cs="Times New Roman"/>
          <w:kern w:val="2"/>
          <w:sz w:val="24"/>
          <w:szCs w:val="24"/>
          <w:lang w:val="en-US" w:eastAsia="zh-CN" w:bidi="ar-SA"/>
        </w:rPr>
        <w:t>清零输入信号</w:t>
      </w:r>
      <w:r>
        <w:rPr>
          <w:rFonts w:ascii="Times New Roman" w:hAnsi="Times New Roman" w:eastAsia="仿宋" w:cs="Times New Roman"/>
          <w:b/>
          <w:kern w:val="2"/>
          <w:sz w:val="24"/>
          <w:szCs w:val="24"/>
          <w:lang w:val="en-US" w:eastAsia="zh-CN" w:bidi="ar-SA"/>
        </w:rPr>
        <w:t>Clr、</w:t>
      </w:r>
      <w:r>
        <w:rPr>
          <w:rFonts w:ascii="Times New Roman" w:hAnsi="Times New Roman" w:eastAsia="仿宋" w:cs="Times New Roman"/>
          <w:kern w:val="2"/>
          <w:sz w:val="24"/>
          <w:szCs w:val="24"/>
          <w:lang w:val="en-US" w:eastAsia="zh-CN" w:bidi="ar-SA"/>
        </w:rPr>
        <w:t>一个计数值校准输入控制信号</w:t>
      </w:r>
      <w:r>
        <w:rPr>
          <w:rFonts w:ascii="Times New Roman" w:hAnsi="Times New Roman" w:eastAsia="仿宋" w:cs="Times New Roman"/>
          <w:b/>
          <w:kern w:val="2"/>
          <w:sz w:val="24"/>
          <w:szCs w:val="24"/>
          <w:lang w:val="en-US" w:eastAsia="zh-CN" w:bidi="ar-SA"/>
        </w:rPr>
        <w:t>Adj；</w:t>
      </w:r>
    </w:p>
    <w:p>
      <w:pPr>
        <w:widowControl w:val="0"/>
        <w:numPr>
          <w:ilvl w:val="0"/>
          <w:numId w:val="7"/>
        </w:numPr>
        <w:spacing w:line="300" w:lineRule="auto"/>
        <w:ind w:left="0" w:firstLine="480" w:firstLineChars="200"/>
        <w:jc w:val="left"/>
        <w:rPr>
          <w:rFonts w:ascii="Times New Roman" w:hAnsi="Times New Roman" w:eastAsia="仿宋" w:cs="Times New Roman"/>
          <w:kern w:val="2"/>
          <w:sz w:val="24"/>
          <w:szCs w:val="24"/>
          <w:lang w:val="en-US" w:eastAsia="zh-CN" w:bidi="ar-SA"/>
        </w:rPr>
      </w:pPr>
      <w:r>
        <w:rPr>
          <w:rFonts w:ascii="Times New Roman" w:hAnsi="Times New Roman" w:eastAsia="仿宋" w:cs="Times New Roman"/>
          <w:kern w:val="2"/>
          <w:sz w:val="24"/>
          <w:szCs w:val="24"/>
          <w:lang w:val="en-US" w:eastAsia="zh-CN" w:bidi="ar-SA"/>
        </w:rPr>
        <w:t>封装后的电路输出为输出八个计数器状态输出值</w:t>
      </w:r>
      <w:r>
        <w:rPr>
          <w:rFonts w:ascii="Times New Roman" w:hAnsi="Times New Roman" w:eastAsia="仿宋" w:cs="Times New Roman"/>
          <w:b/>
          <w:kern w:val="2"/>
          <w:sz w:val="24"/>
          <w:szCs w:val="24"/>
          <w:lang w:val="en-US" w:eastAsia="zh-CN" w:bidi="ar-SA"/>
        </w:rPr>
        <w:t>Q</w:t>
      </w:r>
      <w:r>
        <w:rPr>
          <w:rFonts w:ascii="Times New Roman" w:hAnsi="Times New Roman" w:eastAsia="仿宋" w:cs="Times New Roman"/>
          <w:b/>
          <w:kern w:val="2"/>
          <w:sz w:val="24"/>
          <w:szCs w:val="24"/>
          <w:vertAlign w:val="subscript"/>
          <w:lang w:val="en-US" w:eastAsia="zh-CN" w:bidi="ar-SA"/>
        </w:rPr>
        <w:t xml:space="preserve">1D </w:t>
      </w:r>
      <w:r>
        <w:rPr>
          <w:rFonts w:ascii="Times New Roman" w:hAnsi="Times New Roman" w:eastAsia="仿宋" w:cs="Times New Roman"/>
          <w:b/>
          <w:kern w:val="2"/>
          <w:sz w:val="24"/>
          <w:szCs w:val="24"/>
          <w:lang w:val="en-US" w:eastAsia="zh-CN" w:bidi="ar-SA"/>
        </w:rPr>
        <w:t>Q</w:t>
      </w:r>
      <w:r>
        <w:rPr>
          <w:rFonts w:ascii="Times New Roman" w:hAnsi="Times New Roman" w:eastAsia="仿宋" w:cs="Times New Roman"/>
          <w:b/>
          <w:kern w:val="2"/>
          <w:sz w:val="24"/>
          <w:szCs w:val="24"/>
          <w:vertAlign w:val="subscript"/>
          <w:lang w:val="en-US" w:eastAsia="zh-CN" w:bidi="ar-SA"/>
        </w:rPr>
        <w:t xml:space="preserve">1C </w:t>
      </w:r>
      <w:r>
        <w:rPr>
          <w:rFonts w:ascii="Times New Roman" w:hAnsi="Times New Roman" w:eastAsia="仿宋" w:cs="Times New Roman"/>
          <w:b/>
          <w:kern w:val="2"/>
          <w:sz w:val="24"/>
          <w:szCs w:val="24"/>
          <w:lang w:val="en-US" w:eastAsia="zh-CN" w:bidi="ar-SA"/>
        </w:rPr>
        <w:t>Q</w:t>
      </w:r>
      <w:r>
        <w:rPr>
          <w:rFonts w:ascii="Times New Roman" w:hAnsi="Times New Roman" w:eastAsia="仿宋" w:cs="Times New Roman"/>
          <w:b/>
          <w:kern w:val="2"/>
          <w:sz w:val="24"/>
          <w:szCs w:val="24"/>
          <w:vertAlign w:val="subscript"/>
          <w:lang w:val="en-US" w:eastAsia="zh-CN" w:bidi="ar-SA"/>
        </w:rPr>
        <w:t xml:space="preserve">1B </w:t>
      </w:r>
      <w:r>
        <w:rPr>
          <w:rFonts w:ascii="Times New Roman" w:hAnsi="Times New Roman" w:eastAsia="仿宋" w:cs="Times New Roman"/>
          <w:b/>
          <w:kern w:val="2"/>
          <w:sz w:val="24"/>
          <w:szCs w:val="24"/>
          <w:lang w:val="en-US" w:eastAsia="zh-CN" w:bidi="ar-SA"/>
        </w:rPr>
        <w:t>Q</w:t>
      </w:r>
      <w:r>
        <w:rPr>
          <w:rFonts w:ascii="Times New Roman" w:hAnsi="Times New Roman" w:eastAsia="仿宋" w:cs="Times New Roman"/>
          <w:b/>
          <w:kern w:val="2"/>
          <w:sz w:val="24"/>
          <w:szCs w:val="24"/>
          <w:vertAlign w:val="subscript"/>
          <w:lang w:val="en-US" w:eastAsia="zh-CN" w:bidi="ar-SA"/>
        </w:rPr>
        <w:t>1A</w:t>
      </w:r>
      <w:r>
        <w:rPr>
          <w:rFonts w:ascii="Times New Roman" w:hAnsi="Times New Roman" w:eastAsia="仿宋" w:cs="Times New Roman"/>
          <w:kern w:val="2"/>
          <w:sz w:val="24"/>
          <w:szCs w:val="24"/>
          <w:vertAlign w:val="subscript"/>
          <w:lang w:val="en-US" w:eastAsia="zh-CN" w:bidi="ar-SA"/>
        </w:rPr>
        <w:t xml:space="preserve"> </w:t>
      </w:r>
      <w:r>
        <w:rPr>
          <w:rFonts w:ascii="Times New Roman" w:hAnsi="Times New Roman" w:eastAsia="仿宋" w:cs="Times New Roman"/>
          <w:b/>
          <w:kern w:val="2"/>
          <w:sz w:val="24"/>
          <w:szCs w:val="24"/>
          <w:lang w:val="en-US" w:eastAsia="zh-CN" w:bidi="ar-SA"/>
        </w:rPr>
        <w:t>Q</w:t>
      </w:r>
      <w:r>
        <w:rPr>
          <w:rFonts w:ascii="Times New Roman" w:hAnsi="Times New Roman" w:eastAsia="仿宋" w:cs="Times New Roman"/>
          <w:b/>
          <w:kern w:val="2"/>
          <w:sz w:val="24"/>
          <w:szCs w:val="24"/>
          <w:vertAlign w:val="subscript"/>
          <w:lang w:val="en-US" w:eastAsia="zh-CN" w:bidi="ar-SA"/>
        </w:rPr>
        <w:t xml:space="preserve">0D </w:t>
      </w:r>
      <w:r>
        <w:rPr>
          <w:rFonts w:ascii="Times New Roman" w:hAnsi="Times New Roman" w:eastAsia="仿宋" w:cs="Times New Roman"/>
          <w:b/>
          <w:kern w:val="2"/>
          <w:sz w:val="24"/>
          <w:szCs w:val="24"/>
          <w:lang w:val="en-US" w:eastAsia="zh-CN" w:bidi="ar-SA"/>
        </w:rPr>
        <w:t>Q</w:t>
      </w:r>
      <w:r>
        <w:rPr>
          <w:rFonts w:ascii="Times New Roman" w:hAnsi="Times New Roman" w:eastAsia="仿宋" w:cs="Times New Roman"/>
          <w:b/>
          <w:kern w:val="2"/>
          <w:sz w:val="24"/>
          <w:szCs w:val="24"/>
          <w:vertAlign w:val="subscript"/>
          <w:lang w:val="en-US" w:eastAsia="zh-CN" w:bidi="ar-SA"/>
        </w:rPr>
        <w:t xml:space="preserve">0C </w:t>
      </w:r>
      <w:r>
        <w:rPr>
          <w:rFonts w:ascii="Times New Roman" w:hAnsi="Times New Roman" w:eastAsia="仿宋" w:cs="Times New Roman"/>
          <w:b/>
          <w:kern w:val="2"/>
          <w:sz w:val="24"/>
          <w:szCs w:val="24"/>
          <w:lang w:val="en-US" w:eastAsia="zh-CN" w:bidi="ar-SA"/>
        </w:rPr>
        <w:t>Q</w:t>
      </w:r>
      <w:r>
        <w:rPr>
          <w:rFonts w:ascii="Times New Roman" w:hAnsi="Times New Roman" w:eastAsia="仿宋" w:cs="Times New Roman"/>
          <w:b/>
          <w:kern w:val="2"/>
          <w:sz w:val="24"/>
          <w:szCs w:val="24"/>
          <w:vertAlign w:val="subscript"/>
          <w:lang w:val="en-US" w:eastAsia="zh-CN" w:bidi="ar-SA"/>
        </w:rPr>
        <w:t xml:space="preserve">0B </w:t>
      </w:r>
      <w:r>
        <w:rPr>
          <w:rFonts w:ascii="Times New Roman" w:hAnsi="Times New Roman" w:eastAsia="仿宋" w:cs="Times New Roman"/>
          <w:b/>
          <w:kern w:val="2"/>
          <w:sz w:val="24"/>
          <w:szCs w:val="24"/>
          <w:lang w:val="en-US" w:eastAsia="zh-CN" w:bidi="ar-SA"/>
        </w:rPr>
        <w:t>Q</w:t>
      </w:r>
      <w:r>
        <w:rPr>
          <w:rFonts w:ascii="Times New Roman" w:hAnsi="Times New Roman" w:eastAsia="仿宋" w:cs="Times New Roman"/>
          <w:b/>
          <w:kern w:val="2"/>
          <w:sz w:val="24"/>
          <w:szCs w:val="24"/>
          <w:vertAlign w:val="subscript"/>
          <w:lang w:val="en-US" w:eastAsia="zh-CN" w:bidi="ar-SA"/>
        </w:rPr>
        <w:t>0A</w:t>
      </w:r>
      <w:r>
        <w:rPr>
          <w:rFonts w:ascii="Times New Roman" w:hAnsi="Times New Roman" w:eastAsia="仿宋" w:cs="Times New Roman"/>
          <w:kern w:val="2"/>
          <w:sz w:val="24"/>
          <w:szCs w:val="24"/>
          <w:lang w:val="en-US" w:eastAsia="zh-CN" w:bidi="ar-SA"/>
        </w:rPr>
        <w:t>（测试电路中要接16进制数字显示器）</w:t>
      </w:r>
      <w:r>
        <w:rPr>
          <w:rFonts w:ascii="Times New Roman" w:hAnsi="Times New Roman" w:eastAsia="仿宋" w:cs="Times New Roman"/>
          <w:b/>
          <w:kern w:val="2"/>
          <w:sz w:val="24"/>
          <w:szCs w:val="24"/>
          <w:lang w:val="en-US" w:eastAsia="zh-CN" w:bidi="ar-SA"/>
        </w:rPr>
        <w:t>，</w:t>
      </w:r>
      <w:r>
        <w:rPr>
          <w:rFonts w:ascii="Times New Roman" w:hAnsi="Times New Roman" w:eastAsia="仿宋" w:cs="Times New Roman"/>
          <w:kern w:val="2"/>
          <w:sz w:val="24"/>
          <w:szCs w:val="24"/>
          <w:lang w:val="en-US" w:eastAsia="zh-CN" w:bidi="ar-SA"/>
        </w:rPr>
        <w:t>进位输出信号</w:t>
      </w:r>
      <m:oMath>
        <m:acc>
          <m:accPr>
            <m:chr m:val="̅"/>
            <m:ctrlPr>
              <w:rPr>
                <w:rFonts w:ascii="Cambria Math" w:hAnsi="Cambria Math" w:eastAsia="仿宋"/>
                <w:b/>
                <w:sz w:val="24"/>
                <w:szCs w:val="24"/>
              </w:rPr>
            </m:ctrlPr>
          </m:accPr>
          <m:e>
            <m:sSub>
              <m:sSubPr>
                <m:ctrlPr>
                  <w:rPr>
                    <w:rFonts w:ascii="Cambria Math" w:hAnsi="Cambria Math" w:eastAsia="仿宋"/>
                    <w:b/>
                    <w:sz w:val="24"/>
                    <w:szCs w:val="24"/>
                  </w:rPr>
                </m:ctrlPr>
              </m:sSubPr>
              <m:e>
                <m:r>
                  <m:rPr>
                    <m:sty m:val="b"/>
                  </m:rPr>
                  <w:rPr>
                    <w:rFonts w:ascii="Cambria Math" w:hAnsi="Cambria Math" w:eastAsia="仿宋"/>
                    <w:sz w:val="24"/>
                    <w:szCs w:val="24"/>
                  </w:rPr>
                  <m:t>Q</m:t>
                </m:r>
                <m:ctrlPr>
                  <w:rPr>
                    <w:rFonts w:ascii="Cambria Math" w:hAnsi="Cambria Math" w:eastAsia="仿宋"/>
                    <w:b/>
                    <w:sz w:val="24"/>
                    <w:szCs w:val="24"/>
                  </w:rPr>
                </m:ctrlPr>
              </m:e>
              <m:sub>
                <m:r>
                  <m:rPr>
                    <m:sty m:val="bi"/>
                  </m:rPr>
                  <w:rPr>
                    <w:rFonts w:ascii="Cambria Math" w:hAnsi="Cambria Math" w:eastAsia="仿宋"/>
                    <w:sz w:val="24"/>
                    <w:szCs w:val="24"/>
                  </w:rPr>
                  <m:t>cc</m:t>
                </m:r>
                <m:ctrlPr>
                  <w:rPr>
                    <w:rFonts w:ascii="Cambria Math" w:hAnsi="Cambria Math" w:eastAsia="仿宋"/>
                    <w:b/>
                    <w:sz w:val="24"/>
                    <w:szCs w:val="24"/>
                  </w:rPr>
                </m:ctrlPr>
              </m:sub>
            </m:sSub>
            <m:ctrlPr>
              <w:rPr>
                <w:rFonts w:ascii="Cambria Math" w:hAnsi="Cambria Math" w:eastAsia="仿宋"/>
                <w:b/>
                <w:sz w:val="24"/>
                <w:szCs w:val="24"/>
              </w:rPr>
            </m:ctrlPr>
          </m:e>
        </m:acc>
      </m:oMath>
      <w:r>
        <w:rPr>
          <w:rFonts w:ascii="Times New Roman" w:hAnsi="Times New Roman" w:eastAsia="仿宋" w:cs="Times New Roman"/>
          <w:kern w:val="2"/>
          <w:sz w:val="24"/>
          <w:szCs w:val="24"/>
          <w:lang w:val="en-US" w:eastAsia="zh-CN" w:bidi="ar-SA"/>
        </w:rPr>
        <w:t>；</w:t>
      </w:r>
    </w:p>
    <w:p>
      <w:pPr>
        <w:widowControl w:val="0"/>
        <w:numPr>
          <w:ilvl w:val="0"/>
          <w:numId w:val="7"/>
        </w:numPr>
        <w:spacing w:line="300" w:lineRule="auto"/>
        <w:ind w:left="0" w:firstLine="480" w:firstLineChars="200"/>
        <w:jc w:val="left"/>
        <w:rPr>
          <w:rFonts w:ascii="Times New Roman" w:hAnsi="Times New Roman" w:eastAsia="仿宋" w:cs="Times New Roman"/>
          <w:kern w:val="2"/>
          <w:sz w:val="24"/>
          <w:szCs w:val="24"/>
          <w:lang w:val="en-US" w:eastAsia="zh-CN" w:bidi="ar-SA"/>
        </w:rPr>
      </w:pPr>
      <w:r>
        <w:rPr>
          <w:rFonts w:ascii="Times New Roman" w:hAnsi="Times New Roman" w:eastAsia="仿宋" w:cs="Times New Roman"/>
          <w:kern w:val="2"/>
          <w:sz w:val="24"/>
          <w:szCs w:val="24"/>
          <w:lang w:val="en-US" w:eastAsia="zh-CN" w:bidi="ar-SA"/>
        </w:rPr>
        <w:t>当</w:t>
      </w:r>
      <w:r>
        <w:rPr>
          <w:rFonts w:ascii="Times New Roman" w:hAnsi="Times New Roman" w:eastAsia="仿宋" w:cs="Times New Roman"/>
          <w:b/>
          <w:kern w:val="2"/>
          <w:sz w:val="24"/>
          <w:szCs w:val="24"/>
          <w:lang w:val="en-US" w:eastAsia="zh-CN" w:bidi="ar-SA"/>
        </w:rPr>
        <w:t>Adj</w:t>
      </w:r>
      <w:r>
        <w:rPr>
          <w:rFonts w:ascii="Times New Roman" w:hAnsi="Times New Roman" w:eastAsia="仿宋" w:cs="Times New Roman"/>
          <w:kern w:val="2"/>
          <w:sz w:val="24"/>
          <w:szCs w:val="24"/>
          <w:lang w:val="en-US" w:eastAsia="zh-CN" w:bidi="ar-SA"/>
        </w:rPr>
        <w:t>=1时，可以通过</w:t>
      </w:r>
      <w:r>
        <w:rPr>
          <w:rFonts w:ascii="Times New Roman" w:hAnsi="Times New Roman" w:eastAsia="仿宋" w:cs="Times New Roman"/>
          <w:b/>
          <w:kern w:val="2"/>
          <w:sz w:val="24"/>
          <w:szCs w:val="24"/>
          <w:lang w:val="en-US" w:eastAsia="zh-CN" w:bidi="ar-SA"/>
        </w:rPr>
        <w:t>CP</w:t>
      </w:r>
      <w:r>
        <w:rPr>
          <w:rFonts w:ascii="Times New Roman" w:hAnsi="Times New Roman" w:eastAsia="仿宋" w:cs="Times New Roman"/>
          <w:b/>
          <w:kern w:val="2"/>
          <w:sz w:val="24"/>
          <w:szCs w:val="24"/>
          <w:vertAlign w:val="subscript"/>
          <w:lang w:val="en-US" w:eastAsia="zh-CN" w:bidi="ar-SA"/>
        </w:rPr>
        <w:t>U</w:t>
      </w:r>
      <w:r>
        <w:rPr>
          <w:rFonts w:ascii="Times New Roman" w:hAnsi="Times New Roman" w:eastAsia="仿宋" w:cs="Times New Roman"/>
          <w:kern w:val="2"/>
          <w:sz w:val="24"/>
          <w:szCs w:val="24"/>
          <w:lang w:val="en-US" w:eastAsia="zh-CN" w:bidi="ar-SA"/>
        </w:rPr>
        <w:t>、</w:t>
      </w:r>
      <w:r>
        <w:rPr>
          <w:rFonts w:ascii="Times New Roman" w:hAnsi="Times New Roman" w:eastAsia="仿宋" w:cs="Times New Roman"/>
          <w:b/>
          <w:kern w:val="2"/>
          <w:sz w:val="24"/>
          <w:szCs w:val="24"/>
          <w:lang w:val="en-US" w:eastAsia="zh-CN" w:bidi="ar-SA"/>
        </w:rPr>
        <w:t>CP</w:t>
      </w:r>
      <w:r>
        <w:rPr>
          <w:rFonts w:ascii="Times New Roman" w:hAnsi="Times New Roman" w:eastAsia="仿宋" w:cs="Times New Roman"/>
          <w:b/>
          <w:kern w:val="2"/>
          <w:sz w:val="24"/>
          <w:szCs w:val="24"/>
          <w:vertAlign w:val="subscript"/>
          <w:lang w:val="en-US" w:eastAsia="zh-CN" w:bidi="ar-SA"/>
        </w:rPr>
        <w:t>D</w:t>
      </w:r>
      <w:r>
        <w:rPr>
          <w:rFonts w:ascii="Times New Roman" w:hAnsi="Times New Roman" w:eastAsia="仿宋" w:cs="Times New Roman"/>
          <w:kern w:val="2"/>
          <w:sz w:val="24"/>
          <w:szCs w:val="24"/>
          <w:lang w:val="en-US" w:eastAsia="zh-CN" w:bidi="ar-SA"/>
        </w:rPr>
        <w:t>，对计数值进行加、减调整来设置当前时间</w:t>
      </w: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kern w:val="2"/>
          <w:sz w:val="24"/>
          <w:szCs w:val="24"/>
          <w:lang w:val="en-US" w:eastAsia="zh-CN" w:bidi="ar-SA"/>
        </w:rPr>
        <w:t>递减的时候不需要循环，回到0即可，递增的时候需要可以循环；</w:t>
      </w:r>
    </w:p>
    <w:p>
      <w:pPr>
        <w:widowControl w:val="0"/>
        <w:numPr>
          <w:ilvl w:val="0"/>
          <w:numId w:val="7"/>
        </w:numPr>
        <w:spacing w:line="300" w:lineRule="auto"/>
        <w:ind w:left="1" w:firstLine="480" w:firstLineChars="200"/>
        <w:jc w:val="left"/>
        <w:rPr>
          <w:rFonts w:ascii="Times New Roman" w:hAnsi="Times New Roman" w:eastAsia="仿宋" w:cs="Times New Roman"/>
          <w:kern w:val="2"/>
          <w:sz w:val="24"/>
          <w:szCs w:val="24"/>
          <w:lang w:val="en-US" w:eastAsia="zh-CN" w:bidi="ar-SA"/>
        </w:rPr>
      </w:pPr>
      <w:r>
        <w:rPr>
          <w:rFonts w:ascii="Times New Roman" w:hAnsi="Times New Roman" w:eastAsia="仿宋" w:cs="Times New Roman"/>
          <w:kern w:val="2"/>
          <w:sz w:val="24"/>
          <w:szCs w:val="24"/>
          <w:lang w:val="en-US" w:eastAsia="zh-CN" w:bidi="ar-SA"/>
        </w:rPr>
        <w:t>当Adj=0，通过输入脉冲CPU计数器累加计数，每当累计满60产生一个进位输出信号</w:t>
      </w:r>
      <m:oMath>
        <m:acc>
          <m:accPr>
            <m:chr m:val="̅"/>
            <m:ctrlPr>
              <w:rPr>
                <w:rFonts w:ascii="Cambria Math" w:hAnsi="Cambria Math" w:eastAsia="仿宋"/>
                <w:sz w:val="24"/>
                <w:szCs w:val="24"/>
              </w:rPr>
            </m:ctrlPr>
          </m:accPr>
          <m:e>
            <m:sSub>
              <m:sSubPr>
                <m:ctrlPr>
                  <w:rPr>
                    <w:rFonts w:ascii="Cambria Math" w:hAnsi="Cambria Math" w:eastAsia="仿宋"/>
                    <w:sz w:val="24"/>
                    <w:szCs w:val="24"/>
                  </w:rPr>
                </m:ctrlPr>
              </m:sSubPr>
              <m:e>
                <m:r>
                  <m:rPr>
                    <m:sty m:val="b"/>
                  </m:rPr>
                  <w:rPr>
                    <w:rFonts w:ascii="Cambria Math" w:hAnsi="Cambria Math" w:eastAsia="仿宋"/>
                    <w:sz w:val="24"/>
                    <w:szCs w:val="24"/>
                  </w:rPr>
                  <m:t>Q</m:t>
                </m:r>
                <m:ctrlPr>
                  <w:rPr>
                    <w:rFonts w:ascii="Cambria Math" w:hAnsi="Cambria Math" w:eastAsia="仿宋"/>
                    <w:sz w:val="24"/>
                    <w:szCs w:val="24"/>
                  </w:rPr>
                </m:ctrlPr>
              </m:e>
              <m:sub>
                <m:r>
                  <m:rPr>
                    <m:sty m:val="bi"/>
                  </m:rPr>
                  <w:rPr>
                    <w:rFonts w:ascii="Cambria Math" w:hAnsi="Cambria Math" w:eastAsia="仿宋"/>
                    <w:sz w:val="24"/>
                    <w:szCs w:val="24"/>
                  </w:rPr>
                  <m:t>cc</m:t>
                </m:r>
                <m:ctrlPr>
                  <w:rPr>
                    <w:rFonts w:ascii="Cambria Math" w:hAnsi="Cambria Math" w:eastAsia="仿宋"/>
                    <w:sz w:val="24"/>
                    <w:szCs w:val="24"/>
                  </w:rPr>
                </m:ctrlPr>
              </m:sub>
            </m:sSub>
            <m:ctrlPr>
              <w:rPr>
                <w:rFonts w:ascii="Cambria Math" w:hAnsi="Cambria Math" w:eastAsia="仿宋"/>
                <w:sz w:val="24"/>
                <w:szCs w:val="24"/>
              </w:rPr>
            </m:ctrlPr>
          </m:e>
        </m:acc>
      </m:oMath>
      <w:r>
        <w:rPr>
          <w:rFonts w:ascii="Times New Roman" w:hAnsi="Times New Roman" w:eastAsia="仿宋" w:cs="Times New Roman"/>
          <w:kern w:val="2"/>
          <w:sz w:val="24"/>
          <w:szCs w:val="24"/>
          <w:lang w:val="en-US" w:eastAsia="zh-CN" w:bidi="ar-SA"/>
        </w:rPr>
        <w:t>；</w:t>
      </w:r>
    </w:p>
    <w:p>
      <w:pPr>
        <w:widowControl w:val="0"/>
        <w:numPr>
          <w:ilvl w:val="0"/>
          <w:numId w:val="7"/>
        </w:numPr>
        <w:spacing w:line="300" w:lineRule="auto"/>
        <w:ind w:left="1" w:firstLine="480" w:firstLineChars="200"/>
        <w:jc w:val="left"/>
        <w:rPr>
          <w:rFonts w:ascii="Times New Roman" w:hAnsi="Times New Roman" w:eastAsia="仿宋" w:cs="Times New Roman"/>
          <w:kern w:val="2"/>
          <w:sz w:val="24"/>
          <w:szCs w:val="24"/>
          <w:lang w:val="en-US" w:eastAsia="zh-CN" w:bidi="ar-SA"/>
        </w:rPr>
      </w:pPr>
      <w:r>
        <w:rPr>
          <w:rFonts w:ascii="Times New Roman" w:hAnsi="Times New Roman" w:eastAsia="仿宋" w:cs="Times New Roman"/>
          <w:kern w:val="2"/>
          <w:sz w:val="24"/>
          <w:szCs w:val="24"/>
          <w:lang w:val="en-US" w:eastAsia="zh-CN" w:bidi="ar-SA"/>
        </w:rPr>
        <w:t>Clr为1时，计数器清零；</w:t>
      </w:r>
    </w:p>
    <w:p>
      <w:pPr>
        <w:widowControl w:val="0"/>
        <w:numPr>
          <w:ilvl w:val="0"/>
          <w:numId w:val="7"/>
        </w:numPr>
        <w:spacing w:line="300" w:lineRule="auto"/>
        <w:ind w:left="1" w:firstLine="480" w:firstLineChars="200"/>
        <w:jc w:val="left"/>
        <w:rPr>
          <w:rFonts w:ascii="Times New Roman" w:hAnsi="Times New Roman" w:eastAsia="仿宋" w:cs="Times New Roman"/>
          <w:kern w:val="2"/>
          <w:sz w:val="24"/>
          <w:szCs w:val="24"/>
          <w:lang w:val="en-US" w:eastAsia="zh-CN" w:bidi="ar-SA"/>
        </w:rPr>
      </w:pPr>
      <w:r>
        <w:rPr>
          <w:rFonts w:ascii="Times New Roman" w:hAnsi="Times New Roman" w:eastAsia="仿宋" w:cs="Times New Roman"/>
          <w:kern w:val="2"/>
          <w:sz w:val="24"/>
          <w:szCs w:val="24"/>
          <w:lang w:val="en-US" w:eastAsia="zh-CN" w:bidi="ar-SA"/>
        </w:rPr>
        <w:t>计数器的输出为两位8421码；</w:t>
      </w:r>
    </w:p>
    <w:p>
      <w:pPr>
        <w:widowControl w:val="0"/>
        <w:numPr>
          <w:ilvl w:val="0"/>
          <w:numId w:val="7"/>
        </w:numPr>
        <w:spacing w:line="300" w:lineRule="auto"/>
        <w:ind w:left="1" w:firstLine="480" w:firstLineChars="200"/>
        <w:jc w:val="left"/>
        <w:rPr>
          <w:rFonts w:ascii="Times New Roman" w:hAnsi="Times New Roman" w:eastAsia="仿宋" w:cs="Times New Roman"/>
          <w:kern w:val="2"/>
          <w:sz w:val="24"/>
          <w:szCs w:val="24"/>
          <w:lang w:val="en-US" w:eastAsia="zh-CN" w:bidi="ar-SA"/>
        </w:rPr>
      </w:pPr>
      <w:r>
        <w:rPr>
          <w:rFonts w:ascii="Times New Roman" w:hAnsi="Times New Roman" w:eastAsia="仿宋" w:cs="Times New Roman"/>
          <w:kern w:val="2"/>
          <w:sz w:val="24"/>
          <w:szCs w:val="24"/>
          <w:lang w:val="en-US" w:eastAsia="zh-CN" w:bidi="ar-SA"/>
        </w:rPr>
        <w:t>封装后做出测试电路，测试电路要</w:t>
      </w:r>
      <w:r>
        <w:rPr>
          <w:rFonts w:hint="eastAsia" w:ascii="Times New Roman" w:hAnsi="Times New Roman" w:eastAsia="仿宋" w:cs="Times New Roman"/>
          <w:kern w:val="2"/>
          <w:sz w:val="24"/>
          <w:szCs w:val="24"/>
          <w:lang w:val="en-US" w:eastAsia="zh-CN" w:bidi="ar-SA"/>
        </w:rPr>
        <w:t>外</w:t>
      </w:r>
      <w:r>
        <w:rPr>
          <w:rFonts w:ascii="Times New Roman" w:hAnsi="Times New Roman" w:eastAsia="仿宋" w:cs="Times New Roman"/>
          <w:kern w:val="2"/>
          <w:sz w:val="24"/>
          <w:szCs w:val="24"/>
          <w:lang w:val="en-US" w:eastAsia="zh-CN" w:bidi="ar-SA"/>
        </w:rPr>
        <w:t>接16进制显示器，CPU、CPD接按钮。</w:t>
      </w:r>
    </w:p>
    <w:p>
      <w:pPr>
        <w:spacing w:line="300" w:lineRule="auto"/>
        <w:ind w:left="646" w:leftChars="269" w:firstLine="566" w:firstLineChars="236"/>
        <w:rPr>
          <w:rFonts w:eastAsia="仿宋"/>
          <w:sz w:val="24"/>
        </w:rPr>
      </w:pPr>
      <w:r>
        <w:rPr>
          <w:rFonts w:eastAsia="仿宋"/>
          <w:sz w:val="24"/>
        </w:rPr>
        <mc:AlternateContent>
          <mc:Choice Requires="wpg">
            <w:drawing>
              <wp:inline distT="0" distB="0" distL="0" distR="0">
                <wp:extent cx="4383405" cy="1668780"/>
                <wp:effectExtent l="0" t="0" r="10795" b="7620"/>
                <wp:docPr id="225" name="组合 225"/>
                <wp:cNvGraphicFramePr/>
                <a:graphic xmlns:a="http://schemas.openxmlformats.org/drawingml/2006/main">
                  <a:graphicData uri="http://schemas.microsoft.com/office/word/2010/wordprocessingGroup">
                    <wpg:wgp>
                      <wpg:cNvGrpSpPr/>
                      <wpg:grpSpPr>
                        <a:xfrm>
                          <a:off x="0" y="0"/>
                          <a:ext cx="4383408" cy="1668780"/>
                          <a:chOff x="3810" y="0"/>
                          <a:chExt cx="3759337" cy="1235579"/>
                        </a:xfrm>
                      </wpg:grpSpPr>
                      <wpg:grpSp>
                        <wpg:cNvPr id="226" name="组合 226"/>
                        <wpg:cNvGrpSpPr/>
                        <wpg:grpSpPr>
                          <a:xfrm>
                            <a:off x="2042931" y="5787"/>
                            <a:ext cx="972274" cy="310660"/>
                            <a:chOff x="0" y="0"/>
                            <a:chExt cx="972274" cy="310660"/>
                          </a:xfrm>
                        </wpg:grpSpPr>
                        <wps:wsp>
                          <wps:cNvPr id="227" name="直接连接符 227"/>
                          <wps:cNvCnPr/>
                          <wps:spPr>
                            <a:xfrm>
                              <a:off x="972274" y="11575"/>
                              <a:ext cx="0" cy="299085"/>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28" name="直接连接符 228"/>
                          <wps:cNvCnPr/>
                          <wps:spPr>
                            <a:xfrm>
                              <a:off x="619246" y="0"/>
                              <a:ext cx="0" cy="299085"/>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29" name="直接连接符 229"/>
                          <wps:cNvCnPr/>
                          <wps:spPr>
                            <a:xfrm>
                              <a:off x="335666" y="5787"/>
                              <a:ext cx="0" cy="299085"/>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30" name="直接连接符 230"/>
                          <wps:cNvCnPr/>
                          <wps:spPr>
                            <a:xfrm>
                              <a:off x="0" y="11575"/>
                              <a:ext cx="0" cy="299085"/>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g:grpSp>
                      <wpg:grpSp>
                        <wpg:cNvPr id="231" name="组合 231"/>
                        <wpg:cNvGrpSpPr/>
                        <wpg:grpSpPr>
                          <a:xfrm>
                            <a:off x="3810" y="306729"/>
                            <a:ext cx="3759337" cy="928850"/>
                            <a:chOff x="3810" y="0"/>
                            <a:chExt cx="3759337" cy="928850"/>
                          </a:xfrm>
                        </wpg:grpSpPr>
                        <wps:wsp>
                          <wps:cNvPr id="232" name="文本框 2"/>
                          <wps:cNvSpPr txBox="1">
                            <a:spLocks noChangeArrowheads="1"/>
                          </wps:cNvSpPr>
                          <wps:spPr bwMode="auto">
                            <a:xfrm>
                              <a:off x="353028" y="0"/>
                              <a:ext cx="3061504" cy="928850"/>
                            </a:xfrm>
                            <a:prstGeom prst="rect">
                              <a:avLst/>
                            </a:prstGeom>
                            <a:solidFill>
                              <a:srgbClr val="FFFFFF"/>
                            </a:solidFill>
                            <a:ln w="9525">
                              <a:solidFill>
                                <a:srgbClr val="000000"/>
                              </a:solidFill>
                              <a:miter lim="800000"/>
                            </a:ln>
                          </wps:spPr>
                          <wps:txbx>
                            <w:txbxContent>
                              <w:p>
                                <w:pPr>
                                  <w:ind w:firstLine="482" w:firstLineChars="200"/>
                                  <w:rPr>
                                    <w:rFonts w:ascii="仿宋" w:hAnsi="仿宋" w:eastAsia="仿宋"/>
                                    <w:b/>
                                    <w:sz w:val="24"/>
                                  </w:rPr>
                                </w:pPr>
                                <w:r>
                                  <w:rPr>
                                    <w:rFonts w:ascii="仿宋" w:hAnsi="仿宋" w:eastAsia="仿宋"/>
                                    <w:b/>
                                    <w:sz w:val="24"/>
                                  </w:rPr>
                                  <w:t>Q</w:t>
                                </w:r>
                                <w:r>
                                  <w:rPr>
                                    <w:rFonts w:ascii="仿宋" w:hAnsi="仿宋" w:eastAsia="仿宋"/>
                                    <w:b/>
                                    <w:sz w:val="24"/>
                                    <w:vertAlign w:val="subscript"/>
                                  </w:rPr>
                                  <w:t xml:space="preserve">1D     </w:t>
                                </w:r>
                                <w:r>
                                  <w:rPr>
                                    <w:rFonts w:ascii="仿宋" w:hAnsi="仿宋" w:eastAsia="仿宋"/>
                                    <w:b/>
                                    <w:sz w:val="24"/>
                                  </w:rPr>
                                  <w:t>Q</w:t>
                                </w:r>
                                <w:r>
                                  <w:rPr>
                                    <w:rFonts w:ascii="仿宋" w:hAnsi="仿宋" w:eastAsia="仿宋"/>
                                    <w:b/>
                                    <w:sz w:val="24"/>
                                    <w:vertAlign w:val="subscript"/>
                                  </w:rPr>
                                  <w:t xml:space="preserve">1C     </w:t>
                                </w:r>
                                <w:r>
                                  <w:rPr>
                                    <w:rFonts w:ascii="仿宋" w:hAnsi="仿宋" w:eastAsia="仿宋"/>
                                    <w:b/>
                                    <w:sz w:val="24"/>
                                  </w:rPr>
                                  <w:t>Q</w:t>
                                </w:r>
                                <w:r>
                                  <w:rPr>
                                    <w:rFonts w:ascii="仿宋" w:hAnsi="仿宋" w:eastAsia="仿宋"/>
                                    <w:b/>
                                    <w:sz w:val="24"/>
                                    <w:vertAlign w:val="subscript"/>
                                  </w:rPr>
                                  <w:t xml:space="preserve">1B     </w:t>
                                </w:r>
                                <w:r>
                                  <w:rPr>
                                    <w:rFonts w:ascii="仿宋" w:hAnsi="仿宋" w:eastAsia="仿宋"/>
                                    <w:b/>
                                    <w:sz w:val="24"/>
                                  </w:rPr>
                                  <w:t>Q</w:t>
                                </w:r>
                                <w:r>
                                  <w:rPr>
                                    <w:rFonts w:ascii="仿宋" w:hAnsi="仿宋" w:eastAsia="仿宋"/>
                                    <w:b/>
                                    <w:sz w:val="24"/>
                                    <w:vertAlign w:val="subscript"/>
                                  </w:rPr>
                                  <w:t xml:space="preserve">1A   </w:t>
                                </w:r>
                                <w:r>
                                  <w:rPr>
                                    <w:rFonts w:ascii="仿宋" w:hAnsi="仿宋" w:eastAsia="仿宋"/>
                                    <w:b/>
                                    <w:sz w:val="24"/>
                                  </w:rPr>
                                  <w:t xml:space="preserve">    Q</w:t>
                                </w:r>
                                <w:r>
                                  <w:rPr>
                                    <w:rFonts w:ascii="仿宋" w:hAnsi="仿宋" w:eastAsia="仿宋"/>
                                    <w:b/>
                                    <w:sz w:val="24"/>
                                    <w:vertAlign w:val="subscript"/>
                                  </w:rPr>
                                  <w:t xml:space="preserve">0D     </w:t>
                                </w:r>
                                <w:r>
                                  <w:rPr>
                                    <w:rFonts w:ascii="仿宋" w:hAnsi="仿宋" w:eastAsia="仿宋"/>
                                    <w:b/>
                                    <w:sz w:val="24"/>
                                  </w:rPr>
                                  <w:t>Q</w:t>
                                </w:r>
                                <w:r>
                                  <w:rPr>
                                    <w:rFonts w:ascii="仿宋" w:hAnsi="仿宋" w:eastAsia="仿宋"/>
                                    <w:b/>
                                    <w:sz w:val="24"/>
                                    <w:vertAlign w:val="subscript"/>
                                  </w:rPr>
                                  <w:t xml:space="preserve">0C    </w:t>
                                </w:r>
                                <w:r>
                                  <w:rPr>
                                    <w:rFonts w:ascii="仿宋" w:hAnsi="仿宋" w:eastAsia="仿宋"/>
                                    <w:b/>
                                    <w:sz w:val="24"/>
                                  </w:rPr>
                                  <w:t>Q</w:t>
                                </w:r>
                                <w:r>
                                  <w:rPr>
                                    <w:rFonts w:ascii="仿宋" w:hAnsi="仿宋" w:eastAsia="仿宋"/>
                                    <w:b/>
                                    <w:sz w:val="24"/>
                                    <w:vertAlign w:val="subscript"/>
                                  </w:rPr>
                                  <w:t xml:space="preserve">0B     </w:t>
                                </w:r>
                                <w:r>
                                  <w:rPr>
                                    <w:rFonts w:ascii="仿宋" w:hAnsi="仿宋" w:eastAsia="仿宋"/>
                                    <w:b/>
                                    <w:sz w:val="24"/>
                                  </w:rPr>
                                  <w:t>Q</w:t>
                                </w:r>
                                <w:r>
                                  <w:rPr>
                                    <w:rFonts w:ascii="仿宋" w:hAnsi="仿宋" w:eastAsia="仿宋"/>
                                    <w:b/>
                                    <w:sz w:val="24"/>
                                    <w:vertAlign w:val="subscript"/>
                                  </w:rPr>
                                  <w:t>0A</w:t>
                                </w:r>
                              </w:p>
                              <w:p>
                                <w:pPr>
                                  <w:ind w:firstLine="0" w:firstLineChars="0"/>
                                  <w:rPr>
                                    <w:rFonts w:ascii="仿宋" w:hAnsi="仿宋" w:eastAsia="仿宋"/>
                                    <w:b/>
                                    <w:sz w:val="24"/>
                                  </w:rPr>
                                </w:pPr>
                                <w:r>
                                  <w:rPr>
                                    <w:rFonts w:hint="eastAsia" w:ascii="仿宋" w:hAnsi="仿宋" w:eastAsia="仿宋"/>
                                    <w:b/>
                                    <w:sz w:val="24"/>
                                  </w:rPr>
                                  <w:t>CP</w:t>
                                </w:r>
                                <w:r>
                                  <w:rPr>
                                    <w:rFonts w:hint="eastAsia" w:ascii="仿宋" w:hAnsi="仿宋" w:eastAsia="仿宋"/>
                                    <w:b/>
                                    <w:sz w:val="24"/>
                                    <w:vertAlign w:val="subscript"/>
                                  </w:rPr>
                                  <w:t xml:space="preserve">U                                                                          </w:t>
                                </w:r>
                                <m:oMath>
                                  <m:acc>
                                    <m:accPr>
                                      <m:chr m:val="̅"/>
                                      <m:ctrlPr>
                                        <w:rPr>
                                          <w:rFonts w:ascii="Cambria Math" w:hAnsi="Cambria Math" w:eastAsia="仿宋"/>
                                          <w:b/>
                                          <w:sz w:val="24"/>
                                          <w:vertAlign w:val="subscript"/>
                                        </w:rPr>
                                      </m:ctrlPr>
                                    </m:accPr>
                                    <m:e>
                                      <m:sSub>
                                        <m:sSubPr>
                                          <m:ctrlPr>
                                            <w:rPr>
                                              <w:rFonts w:ascii="Cambria Math" w:hAnsi="Cambria Math" w:eastAsia="仿宋"/>
                                              <w:b/>
                                              <w:i/>
                                              <w:sz w:val="24"/>
                                              <w:vertAlign w:val="subscript"/>
                                            </w:rPr>
                                          </m:ctrlPr>
                                        </m:sSubPr>
                                        <m:e>
                                          <m:r>
                                            <m:rPr>
                                              <m:sty m:val="bi"/>
                                            </m:rPr>
                                            <w:rPr>
                                              <w:rFonts w:ascii="Cambria Math" w:hAnsi="Cambria Math" w:eastAsia="仿宋"/>
                                              <w:sz w:val="24"/>
                                              <w:vertAlign w:val="subscript"/>
                                            </w:rPr>
                                            <m:t>Q</m:t>
                                          </m:r>
                                          <m:ctrlPr>
                                            <w:rPr>
                                              <w:rFonts w:ascii="Cambria Math" w:hAnsi="Cambria Math" w:eastAsia="仿宋"/>
                                              <w:b/>
                                              <w:i/>
                                              <w:sz w:val="24"/>
                                              <w:vertAlign w:val="subscript"/>
                                            </w:rPr>
                                          </m:ctrlPr>
                                        </m:e>
                                        <m:sub>
                                          <m:r>
                                            <m:rPr>
                                              <m:sty m:val="bi"/>
                                            </m:rPr>
                                            <w:rPr>
                                              <w:rFonts w:ascii="Cambria Math" w:hAnsi="Cambria Math" w:eastAsia="仿宋"/>
                                              <w:sz w:val="24"/>
                                              <w:vertAlign w:val="subscript"/>
                                            </w:rPr>
                                            <m:t>cc</m:t>
                                          </m:r>
                                          <m:ctrlPr>
                                            <w:rPr>
                                              <w:rFonts w:ascii="Cambria Math" w:hAnsi="Cambria Math" w:eastAsia="仿宋"/>
                                              <w:b/>
                                              <w:i/>
                                              <w:sz w:val="24"/>
                                              <w:vertAlign w:val="subscript"/>
                                            </w:rPr>
                                          </m:ctrlPr>
                                        </m:sub>
                                      </m:sSub>
                                      <m:ctrlPr>
                                        <w:rPr>
                                          <w:rFonts w:ascii="Cambria Math" w:hAnsi="Cambria Math" w:eastAsia="仿宋"/>
                                          <w:b/>
                                          <w:sz w:val="24"/>
                                          <w:vertAlign w:val="subscript"/>
                                        </w:rPr>
                                      </m:ctrlPr>
                                    </m:e>
                                  </m:acc>
                                </m:oMath>
                              </w:p>
                              <w:p>
                                <w:pPr>
                                  <w:ind w:firstLine="0" w:firstLineChars="0"/>
                                  <w:rPr>
                                    <w:rFonts w:ascii="仿宋" w:hAnsi="仿宋" w:eastAsia="仿宋"/>
                                    <w:b/>
                                    <w:sz w:val="24"/>
                                  </w:rPr>
                                </w:pPr>
                              </w:p>
                              <w:p>
                                <w:pPr>
                                  <w:ind w:firstLine="0" w:firstLineChars="0"/>
                                  <w:rPr>
                                    <w:rFonts w:ascii="仿宋" w:hAnsi="仿宋" w:eastAsia="仿宋"/>
                                    <w:b/>
                                    <w:sz w:val="24"/>
                                    <w:vertAlign w:val="subscript"/>
                                  </w:rPr>
                                </w:pPr>
                                <w:r>
                                  <w:rPr>
                                    <w:rFonts w:ascii="仿宋" w:hAnsi="仿宋" w:eastAsia="仿宋"/>
                                    <w:b/>
                                    <w:sz w:val="24"/>
                                  </w:rPr>
                                  <w:t xml:space="preserve">Adj      </w:t>
                                </w:r>
                                <w:r>
                                  <w:rPr>
                                    <w:rFonts w:hint="eastAsia"/>
                                    <w:b/>
                                    <w:sz w:val="24"/>
                                  </w:rPr>
                                  <w:t>校准功能的六十进制计数器</w:t>
                                </w:r>
                                <w:r>
                                  <w:rPr>
                                    <w:rFonts w:hint="eastAsia" w:ascii="仿宋" w:hAnsi="仿宋" w:eastAsia="仿宋"/>
                                    <w:b/>
                                    <w:sz w:val="24"/>
                                  </w:rPr>
                                  <w:t xml:space="preserve">  </w:t>
                                </w:r>
                                <w:r>
                                  <w:rPr>
                                    <w:rFonts w:ascii="仿宋" w:hAnsi="仿宋" w:eastAsia="仿宋"/>
                                    <w:b/>
                                    <w:sz w:val="24"/>
                                  </w:rPr>
                                  <w:t xml:space="preserve"> </w:t>
                                </w:r>
                              </w:p>
                              <w:p>
                                <w:pPr>
                                  <w:ind w:firstLine="0" w:firstLineChars="0"/>
                                  <w:rPr>
                                    <w:rFonts w:ascii="仿宋" w:hAnsi="仿宋" w:eastAsia="仿宋"/>
                                    <w:b/>
                                    <w:sz w:val="24"/>
                                  </w:rPr>
                                </w:pPr>
                              </w:p>
                              <w:p>
                                <w:pPr>
                                  <w:ind w:firstLine="0" w:firstLineChars="0"/>
                                  <w:rPr>
                                    <w:rFonts w:ascii="仿宋" w:hAnsi="仿宋" w:eastAsia="仿宋"/>
                                    <w:b/>
                                    <w:sz w:val="24"/>
                                  </w:rPr>
                                </w:pPr>
                                <w:r>
                                  <w:rPr>
                                    <w:rFonts w:hint="eastAsia" w:ascii="仿宋" w:hAnsi="仿宋" w:eastAsia="仿宋"/>
                                    <w:b/>
                                    <w:sz w:val="24"/>
                                  </w:rPr>
                                  <w:t>CP</w:t>
                                </w:r>
                                <w:r>
                                  <w:rPr>
                                    <w:rFonts w:hint="eastAsia" w:ascii="仿宋" w:hAnsi="仿宋" w:eastAsia="仿宋"/>
                                    <w:b/>
                                    <w:sz w:val="24"/>
                                    <w:vertAlign w:val="subscript"/>
                                  </w:rPr>
                                  <w:t>D</w:t>
                                </w:r>
                                <w:r>
                                  <w:rPr>
                                    <w:rFonts w:ascii="仿宋" w:hAnsi="仿宋" w:eastAsia="仿宋"/>
                                    <w:b/>
                                    <w:sz w:val="24"/>
                                    <w:vertAlign w:val="subscript"/>
                                  </w:rPr>
                                  <w:t xml:space="preserve">                                                                           </w:t>
                                </w:r>
                                <w:r>
                                  <w:rPr>
                                    <w:rFonts w:ascii="仿宋" w:hAnsi="仿宋" w:eastAsia="仿宋"/>
                                    <w:b/>
                                    <w:sz w:val="24"/>
                                  </w:rPr>
                                  <w:t xml:space="preserve"> Clr</w:t>
                                </w:r>
                              </w:p>
                            </w:txbxContent>
                          </wps:txbx>
                          <wps:bodyPr rot="0" vert="horz" wrap="square" lIns="91440" tIns="45720" rIns="91440" bIns="45720" anchor="t" anchorCtr="0">
                            <a:noAutofit/>
                          </wps:bodyPr>
                        </wps:wsp>
                        <wpg:grpSp>
                          <wpg:cNvPr id="233" name="组合 233"/>
                          <wpg:cNvGrpSpPr/>
                          <wpg:grpSpPr>
                            <a:xfrm>
                              <a:off x="3810" y="261971"/>
                              <a:ext cx="349218" cy="563583"/>
                              <a:chOff x="3810" y="-96844"/>
                              <a:chExt cx="349218" cy="563583"/>
                            </a:xfrm>
                          </wpg:grpSpPr>
                          <wps:wsp>
                            <wps:cNvPr id="234" name="直接连接符 234"/>
                            <wps:cNvCnPr/>
                            <wps:spPr>
                              <a:xfrm flipH="1">
                                <a:off x="3810" y="-96844"/>
                                <a:ext cx="349218" cy="0"/>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35" name="直接连接符 235"/>
                            <wps:cNvCnPr/>
                            <wps:spPr>
                              <a:xfrm flipH="1">
                                <a:off x="3810" y="224833"/>
                                <a:ext cx="349218" cy="0"/>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36" name="直接连接符 236"/>
                            <wps:cNvCnPr/>
                            <wps:spPr>
                              <a:xfrm flipH="1">
                                <a:off x="3810" y="466739"/>
                                <a:ext cx="349218" cy="0"/>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g:grpSp>
                        <wpg:grpSp>
                          <wpg:cNvPr id="237" name="组合 237"/>
                          <wpg:cNvGrpSpPr/>
                          <wpg:grpSpPr>
                            <a:xfrm>
                              <a:off x="3414532" y="250889"/>
                              <a:ext cx="348615" cy="507253"/>
                              <a:chOff x="5787" y="-38478"/>
                              <a:chExt cx="348615" cy="507253"/>
                            </a:xfrm>
                          </wpg:grpSpPr>
                          <wps:wsp>
                            <wps:cNvPr id="238" name="直接连接符 238"/>
                            <wps:cNvCnPr/>
                            <wps:spPr>
                              <a:xfrm flipH="1">
                                <a:off x="5787" y="468775"/>
                                <a:ext cx="348615" cy="0"/>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39" name="直接连接符 239"/>
                            <wps:cNvCnPr/>
                            <wps:spPr>
                              <a:xfrm flipH="1">
                                <a:off x="5787" y="-38478"/>
                                <a:ext cx="348615" cy="0"/>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g:grpSp>
                      </wpg:grpSp>
                      <wpg:grpSp>
                        <wpg:cNvPr id="240" name="组合 240"/>
                        <wpg:cNvGrpSpPr/>
                        <wpg:grpSpPr>
                          <a:xfrm>
                            <a:off x="729205" y="0"/>
                            <a:ext cx="972185" cy="310515"/>
                            <a:chOff x="0" y="0"/>
                            <a:chExt cx="972274" cy="310660"/>
                          </a:xfrm>
                        </wpg:grpSpPr>
                        <wps:wsp>
                          <wps:cNvPr id="241" name="直接连接符 241"/>
                          <wps:cNvCnPr/>
                          <wps:spPr>
                            <a:xfrm>
                              <a:off x="972274" y="11575"/>
                              <a:ext cx="0" cy="299085"/>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42" name="直接连接符 242"/>
                          <wps:cNvCnPr/>
                          <wps:spPr>
                            <a:xfrm>
                              <a:off x="619246" y="0"/>
                              <a:ext cx="0" cy="299085"/>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43" name="直接连接符 243"/>
                          <wps:cNvCnPr/>
                          <wps:spPr>
                            <a:xfrm>
                              <a:off x="335666" y="5787"/>
                              <a:ext cx="0" cy="299085"/>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44" name="直接连接符 244"/>
                          <wps:cNvCnPr/>
                          <wps:spPr>
                            <a:xfrm>
                              <a:off x="0" y="11575"/>
                              <a:ext cx="0" cy="299085"/>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id="_x0000_s1026" o:spid="_x0000_s1026" o:spt="203" style="height:131.4pt;width:345.15pt;" coordorigin="3810,0" coordsize="3759337,1235579" o:gfxdata="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">
                <o:lock v:ext="edit" aspectratio="f"/>
                <v:group id="_x0000_s1026" o:spid="_x0000_s1026" o:spt="203" style="position:absolute;left:2042931;top:5787;height:310660;width:972274;" coordsize="972274,310660" o:gfxdata="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9r50ivwAAANwAAAAPAAAAAAAAAAEAIAAAACIAAABkcnMvZG93bnJldi54&#10;bWxQSwECFAAUAAAACACHTuJAMy8FnjsAAAA5AAAAFQAAAAAAAAABACAAAAAOAQAAZHJzL2dyb3Vw&#10;c2hhcGV4bWwueG1sUEsFBgAAAAAGAAYAYAEAAMsDAAAAAA==&#10;">
                  <o:lock v:ext="edit" aspectratio="f"/>
                  <v:line id="_x0000_s1026" o:spid="_x0000_s1026" o:spt="20" style="position:absolute;left:972274;top:11575;height:299085;width:0;" filled="f" stroked="t" coordsize="21600,21600" o:gfxdata="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9HqjG/&#10;AAAA3AAAAA8AAAAAAAAAAQAgAAAAIgAAAGRycy9kb3ducmV2LnhtbFBLAQIUABQAAAAIAIdO4kAz&#10;LwWeOwAAADkAAAAQAAAAAAAAAAEAIAAAAA4BAABkcnMvc2hhcGV4bWwueG1sUEsFBgAAAAAGAAYA&#10;WwEAALgDAAAAAA==&#10;">
                    <v:fill on="f" focussize="0,0"/>
                    <v:stroke weight="1pt" color="#000000 [3204]" miterlimit="8" joinstyle="miter"/>
                    <v:imagedata o:title=""/>
                    <o:lock v:ext="edit" aspectratio="f"/>
                  </v:line>
                  <v:line id="_x0000_s1026" o:spid="_x0000_s1026" o:spt="20" style="position:absolute;left:619246;top:0;height:299085;width:0;" filled="f" stroked="t" coordsize="21600,21600" o:gfxdata="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tg+Q7sAAADc&#10;AAAADwAAAAAAAAABACAAAAAiAAAAZHJzL2Rvd25yZXYueG1sUEsBAhQAFAAAAAgAh07iQDMvBZ47&#10;AAAAOQAAABAAAAAAAAAAAQAgAAAACgEAAGRycy9zaGFwZXhtbC54bWxQSwUGAAAAAAYABgBbAQAA&#10;tAMAAAAA&#10;">
                    <v:fill on="f" focussize="0,0"/>
                    <v:stroke weight="1pt" color="#000000 [3204]" miterlimit="8" joinstyle="miter"/>
                    <v:imagedata o:title=""/>
                    <o:lock v:ext="edit" aspectratio="f"/>
                  </v:line>
                  <v:line id="_x0000_s1026" o:spid="_x0000_s1026" o:spt="20" style="position:absolute;left:335666;top:5787;height:299085;width:0;" filled="f" stroked="t" coordsize="21600,21600" o:gfxdata="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GUm9i/&#10;AAAA3AAAAA8AAAAAAAAAAQAgAAAAIgAAAGRycy9kb3ducmV2LnhtbFBLAQIUABQAAAAIAIdO4kAz&#10;LwWeOwAAADkAAAAQAAAAAAAAAAEAIAAAAA4BAABkcnMvc2hhcGV4bWwueG1sUEsFBgAAAAAGAAYA&#10;WwEAALgDAAAAAA==&#10;">
                    <v:fill on="f" focussize="0,0"/>
                    <v:stroke weight="1pt" color="#000000 [3204]" miterlimit="8" joinstyle="miter"/>
                    <v:imagedata o:title=""/>
                    <o:lock v:ext="edit" aspectratio="f"/>
                  </v:line>
                  <v:line id="_x0000_s1026" o:spid="_x0000_s1026" o:spt="20" style="position:absolute;left:0;top:11575;height:299085;width:0;" filled="f" stroked="t" coordsize="21600,21600" o:gfxdata="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V3pJi8AAAA&#10;3AAAAA8AAAAAAAAAAQAgAAAAIgAAAGRycy9kb3ducmV2LnhtbFBLAQIUABQAAAAIAIdO4kAzLwWe&#10;OwAAADkAAAAQAAAAAAAAAAEAIAAAAAsBAABkcnMvc2hhcGV4bWwueG1sUEsFBgAAAAAGAAYAWwEA&#10;ALUDAAAAAA==&#10;">
                    <v:fill on="f" focussize="0,0"/>
                    <v:stroke weight="1pt" color="#000000 [3204]" miterlimit="8" joinstyle="miter"/>
                    <v:imagedata o:title=""/>
                    <o:lock v:ext="edit" aspectratio="f"/>
                  </v:line>
                </v:group>
                <v:group id="_x0000_s1026" o:spid="_x0000_s1026" o:spt="203" style="position:absolute;left:3810;top:306729;height:928850;width:3759337;" coordorigin="3810,0" coordsize="3759337,928850" o:gfxdata="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3n5OLvwAAANwAAAAPAAAAAAAAAAEAIAAAACIAAABkcnMvZG93bnJldi54&#10;bWxQSwECFAAUAAAACACHTuJAMy8FnjsAAAA5AAAAFQAAAAAAAAABACAAAAAOAQAAZHJzL2dyb3Vw&#10;c2hhcGV4bWwueG1sUEsFBgAAAAAGAAYAYAEAAMsDAAAAAA==&#10;">
                  <o:lock v:ext="edit" aspectratio="f"/>
                  <v:shape id="文本框 2" o:spid="_x0000_s1026" o:spt="202" type="#_x0000_t202" style="position:absolute;left:353028;top:0;height:928850;width:3061504;" fillcolor="#FFFFFF" filled="t" stroked="t" coordsize="21600,21600" o:gfxdata="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VZq4a/&#10;AAAA3AAAAA8AAAAAAAAAAQAgAAAAIgAAAGRycy9kb3ducmV2LnhtbFBLAQIUABQAAAAIAIdO4kAz&#10;LwWeOwAAADkAAAAQAAAAAAAAAAEAIAAAAA4BAABkcnMvc2hhcGV4bWwueG1sUEsFBgAAAAAGAAYA&#10;WwEAALgDAAAAAA==&#10;">
                    <v:fill on="t" focussize="0,0"/>
                    <v:stroke color="#000000" miterlimit="8" joinstyle="miter"/>
                    <v:imagedata o:title=""/>
                    <o:lock v:ext="edit" aspectratio="f"/>
                    <v:textbox>
                      <w:txbxContent>
                        <w:p>
                          <w:pPr>
                            <w:ind w:firstLine="482" w:firstLineChars="200"/>
                            <w:rPr>
                              <w:rFonts w:ascii="仿宋" w:hAnsi="仿宋" w:eastAsia="仿宋"/>
                              <w:b/>
                              <w:sz w:val="24"/>
                            </w:rPr>
                          </w:pPr>
                          <w:r>
                            <w:rPr>
                              <w:rFonts w:ascii="仿宋" w:hAnsi="仿宋" w:eastAsia="仿宋"/>
                              <w:b/>
                              <w:sz w:val="24"/>
                            </w:rPr>
                            <w:t>Q</w:t>
                          </w:r>
                          <w:r>
                            <w:rPr>
                              <w:rFonts w:ascii="仿宋" w:hAnsi="仿宋" w:eastAsia="仿宋"/>
                              <w:b/>
                              <w:sz w:val="24"/>
                              <w:vertAlign w:val="subscript"/>
                            </w:rPr>
                            <w:t xml:space="preserve">1D     </w:t>
                          </w:r>
                          <w:r>
                            <w:rPr>
                              <w:rFonts w:ascii="仿宋" w:hAnsi="仿宋" w:eastAsia="仿宋"/>
                              <w:b/>
                              <w:sz w:val="24"/>
                            </w:rPr>
                            <w:t>Q</w:t>
                          </w:r>
                          <w:r>
                            <w:rPr>
                              <w:rFonts w:ascii="仿宋" w:hAnsi="仿宋" w:eastAsia="仿宋"/>
                              <w:b/>
                              <w:sz w:val="24"/>
                              <w:vertAlign w:val="subscript"/>
                            </w:rPr>
                            <w:t xml:space="preserve">1C     </w:t>
                          </w:r>
                          <w:r>
                            <w:rPr>
                              <w:rFonts w:ascii="仿宋" w:hAnsi="仿宋" w:eastAsia="仿宋"/>
                              <w:b/>
                              <w:sz w:val="24"/>
                            </w:rPr>
                            <w:t>Q</w:t>
                          </w:r>
                          <w:r>
                            <w:rPr>
                              <w:rFonts w:ascii="仿宋" w:hAnsi="仿宋" w:eastAsia="仿宋"/>
                              <w:b/>
                              <w:sz w:val="24"/>
                              <w:vertAlign w:val="subscript"/>
                            </w:rPr>
                            <w:t xml:space="preserve">1B     </w:t>
                          </w:r>
                          <w:r>
                            <w:rPr>
                              <w:rFonts w:ascii="仿宋" w:hAnsi="仿宋" w:eastAsia="仿宋"/>
                              <w:b/>
                              <w:sz w:val="24"/>
                            </w:rPr>
                            <w:t>Q</w:t>
                          </w:r>
                          <w:r>
                            <w:rPr>
                              <w:rFonts w:ascii="仿宋" w:hAnsi="仿宋" w:eastAsia="仿宋"/>
                              <w:b/>
                              <w:sz w:val="24"/>
                              <w:vertAlign w:val="subscript"/>
                            </w:rPr>
                            <w:t xml:space="preserve">1A   </w:t>
                          </w:r>
                          <w:r>
                            <w:rPr>
                              <w:rFonts w:ascii="仿宋" w:hAnsi="仿宋" w:eastAsia="仿宋"/>
                              <w:b/>
                              <w:sz w:val="24"/>
                            </w:rPr>
                            <w:t xml:space="preserve">    Q</w:t>
                          </w:r>
                          <w:r>
                            <w:rPr>
                              <w:rFonts w:ascii="仿宋" w:hAnsi="仿宋" w:eastAsia="仿宋"/>
                              <w:b/>
                              <w:sz w:val="24"/>
                              <w:vertAlign w:val="subscript"/>
                            </w:rPr>
                            <w:t xml:space="preserve">0D     </w:t>
                          </w:r>
                          <w:r>
                            <w:rPr>
                              <w:rFonts w:ascii="仿宋" w:hAnsi="仿宋" w:eastAsia="仿宋"/>
                              <w:b/>
                              <w:sz w:val="24"/>
                            </w:rPr>
                            <w:t>Q</w:t>
                          </w:r>
                          <w:r>
                            <w:rPr>
                              <w:rFonts w:ascii="仿宋" w:hAnsi="仿宋" w:eastAsia="仿宋"/>
                              <w:b/>
                              <w:sz w:val="24"/>
                              <w:vertAlign w:val="subscript"/>
                            </w:rPr>
                            <w:t xml:space="preserve">0C    </w:t>
                          </w:r>
                          <w:r>
                            <w:rPr>
                              <w:rFonts w:ascii="仿宋" w:hAnsi="仿宋" w:eastAsia="仿宋"/>
                              <w:b/>
                              <w:sz w:val="24"/>
                            </w:rPr>
                            <w:t>Q</w:t>
                          </w:r>
                          <w:r>
                            <w:rPr>
                              <w:rFonts w:ascii="仿宋" w:hAnsi="仿宋" w:eastAsia="仿宋"/>
                              <w:b/>
                              <w:sz w:val="24"/>
                              <w:vertAlign w:val="subscript"/>
                            </w:rPr>
                            <w:t xml:space="preserve">0B     </w:t>
                          </w:r>
                          <w:r>
                            <w:rPr>
                              <w:rFonts w:ascii="仿宋" w:hAnsi="仿宋" w:eastAsia="仿宋"/>
                              <w:b/>
                              <w:sz w:val="24"/>
                            </w:rPr>
                            <w:t>Q</w:t>
                          </w:r>
                          <w:r>
                            <w:rPr>
                              <w:rFonts w:ascii="仿宋" w:hAnsi="仿宋" w:eastAsia="仿宋"/>
                              <w:b/>
                              <w:sz w:val="24"/>
                              <w:vertAlign w:val="subscript"/>
                            </w:rPr>
                            <w:t>0A</w:t>
                          </w:r>
                        </w:p>
                        <w:p>
                          <w:pPr>
                            <w:ind w:firstLine="0" w:firstLineChars="0"/>
                            <w:rPr>
                              <w:rFonts w:ascii="仿宋" w:hAnsi="仿宋" w:eastAsia="仿宋"/>
                              <w:b/>
                              <w:sz w:val="24"/>
                            </w:rPr>
                          </w:pPr>
                          <w:r>
                            <w:rPr>
                              <w:rFonts w:hint="eastAsia" w:ascii="仿宋" w:hAnsi="仿宋" w:eastAsia="仿宋"/>
                              <w:b/>
                              <w:sz w:val="24"/>
                            </w:rPr>
                            <w:t>CP</w:t>
                          </w:r>
                          <w:r>
                            <w:rPr>
                              <w:rFonts w:hint="eastAsia" w:ascii="仿宋" w:hAnsi="仿宋" w:eastAsia="仿宋"/>
                              <w:b/>
                              <w:sz w:val="24"/>
                              <w:vertAlign w:val="subscript"/>
                            </w:rPr>
                            <w:t xml:space="preserve">U                                                                          </w:t>
                          </w:r>
                          <m:oMath>
                            <m:acc>
                              <m:accPr>
                                <m:chr m:val="̅"/>
                                <m:ctrlPr>
                                  <w:rPr>
                                    <w:rFonts w:ascii="Cambria Math" w:hAnsi="Cambria Math" w:eastAsia="仿宋"/>
                                    <w:b/>
                                    <w:sz w:val="24"/>
                                    <w:vertAlign w:val="subscript"/>
                                  </w:rPr>
                                </m:ctrlPr>
                              </m:accPr>
                              <m:e>
                                <m:sSub>
                                  <m:sSubPr>
                                    <m:ctrlPr>
                                      <w:rPr>
                                        <w:rFonts w:ascii="Cambria Math" w:hAnsi="Cambria Math" w:eastAsia="仿宋"/>
                                        <w:b/>
                                        <w:i/>
                                        <w:sz w:val="24"/>
                                        <w:vertAlign w:val="subscript"/>
                                      </w:rPr>
                                    </m:ctrlPr>
                                  </m:sSubPr>
                                  <m:e>
                                    <m:r>
                                      <m:rPr>
                                        <m:sty m:val="bi"/>
                                      </m:rPr>
                                      <w:rPr>
                                        <w:rFonts w:ascii="Cambria Math" w:hAnsi="Cambria Math" w:eastAsia="仿宋"/>
                                        <w:sz w:val="24"/>
                                        <w:vertAlign w:val="subscript"/>
                                      </w:rPr>
                                      <m:t>Q</m:t>
                                    </m:r>
                                    <m:ctrlPr>
                                      <w:rPr>
                                        <w:rFonts w:ascii="Cambria Math" w:hAnsi="Cambria Math" w:eastAsia="仿宋"/>
                                        <w:b/>
                                        <w:i/>
                                        <w:sz w:val="24"/>
                                        <w:vertAlign w:val="subscript"/>
                                      </w:rPr>
                                    </m:ctrlPr>
                                  </m:e>
                                  <m:sub>
                                    <m:r>
                                      <m:rPr>
                                        <m:sty m:val="bi"/>
                                      </m:rPr>
                                      <w:rPr>
                                        <w:rFonts w:ascii="Cambria Math" w:hAnsi="Cambria Math" w:eastAsia="仿宋"/>
                                        <w:sz w:val="24"/>
                                        <w:vertAlign w:val="subscript"/>
                                      </w:rPr>
                                      <m:t>cc</m:t>
                                    </m:r>
                                    <m:ctrlPr>
                                      <w:rPr>
                                        <w:rFonts w:ascii="Cambria Math" w:hAnsi="Cambria Math" w:eastAsia="仿宋"/>
                                        <w:b/>
                                        <w:i/>
                                        <w:sz w:val="24"/>
                                        <w:vertAlign w:val="subscript"/>
                                      </w:rPr>
                                    </m:ctrlPr>
                                  </m:sub>
                                </m:sSub>
                                <m:ctrlPr>
                                  <w:rPr>
                                    <w:rFonts w:ascii="Cambria Math" w:hAnsi="Cambria Math" w:eastAsia="仿宋"/>
                                    <w:b/>
                                    <w:sz w:val="24"/>
                                    <w:vertAlign w:val="subscript"/>
                                  </w:rPr>
                                </m:ctrlPr>
                              </m:e>
                            </m:acc>
                          </m:oMath>
                        </w:p>
                        <w:p>
                          <w:pPr>
                            <w:ind w:firstLine="0" w:firstLineChars="0"/>
                            <w:rPr>
                              <w:rFonts w:ascii="仿宋" w:hAnsi="仿宋" w:eastAsia="仿宋"/>
                              <w:b/>
                              <w:sz w:val="24"/>
                            </w:rPr>
                          </w:pPr>
                        </w:p>
                        <w:p>
                          <w:pPr>
                            <w:ind w:firstLine="0" w:firstLineChars="0"/>
                            <w:rPr>
                              <w:rFonts w:ascii="仿宋" w:hAnsi="仿宋" w:eastAsia="仿宋"/>
                              <w:b/>
                              <w:sz w:val="24"/>
                              <w:vertAlign w:val="subscript"/>
                            </w:rPr>
                          </w:pPr>
                          <w:r>
                            <w:rPr>
                              <w:rFonts w:ascii="仿宋" w:hAnsi="仿宋" w:eastAsia="仿宋"/>
                              <w:b/>
                              <w:sz w:val="24"/>
                            </w:rPr>
                            <w:t xml:space="preserve">Adj      </w:t>
                          </w:r>
                          <w:r>
                            <w:rPr>
                              <w:rFonts w:hint="eastAsia"/>
                              <w:b/>
                              <w:sz w:val="24"/>
                            </w:rPr>
                            <w:t>校准功能的六十进制计数器</w:t>
                          </w:r>
                          <w:r>
                            <w:rPr>
                              <w:rFonts w:hint="eastAsia" w:ascii="仿宋" w:hAnsi="仿宋" w:eastAsia="仿宋"/>
                              <w:b/>
                              <w:sz w:val="24"/>
                            </w:rPr>
                            <w:t xml:space="preserve">  </w:t>
                          </w:r>
                          <w:r>
                            <w:rPr>
                              <w:rFonts w:ascii="仿宋" w:hAnsi="仿宋" w:eastAsia="仿宋"/>
                              <w:b/>
                              <w:sz w:val="24"/>
                            </w:rPr>
                            <w:t xml:space="preserve"> </w:t>
                          </w:r>
                        </w:p>
                        <w:p>
                          <w:pPr>
                            <w:ind w:firstLine="0" w:firstLineChars="0"/>
                            <w:rPr>
                              <w:rFonts w:ascii="仿宋" w:hAnsi="仿宋" w:eastAsia="仿宋"/>
                              <w:b/>
                              <w:sz w:val="24"/>
                            </w:rPr>
                          </w:pPr>
                        </w:p>
                        <w:p>
                          <w:pPr>
                            <w:ind w:firstLine="0" w:firstLineChars="0"/>
                            <w:rPr>
                              <w:rFonts w:ascii="仿宋" w:hAnsi="仿宋" w:eastAsia="仿宋"/>
                              <w:b/>
                              <w:sz w:val="24"/>
                            </w:rPr>
                          </w:pPr>
                          <w:r>
                            <w:rPr>
                              <w:rFonts w:hint="eastAsia" w:ascii="仿宋" w:hAnsi="仿宋" w:eastAsia="仿宋"/>
                              <w:b/>
                              <w:sz w:val="24"/>
                            </w:rPr>
                            <w:t>CP</w:t>
                          </w:r>
                          <w:r>
                            <w:rPr>
                              <w:rFonts w:hint="eastAsia" w:ascii="仿宋" w:hAnsi="仿宋" w:eastAsia="仿宋"/>
                              <w:b/>
                              <w:sz w:val="24"/>
                              <w:vertAlign w:val="subscript"/>
                            </w:rPr>
                            <w:t>D</w:t>
                          </w:r>
                          <w:r>
                            <w:rPr>
                              <w:rFonts w:ascii="仿宋" w:hAnsi="仿宋" w:eastAsia="仿宋"/>
                              <w:b/>
                              <w:sz w:val="24"/>
                              <w:vertAlign w:val="subscript"/>
                            </w:rPr>
                            <w:t xml:space="preserve">                                                                           </w:t>
                          </w:r>
                          <w:r>
                            <w:rPr>
                              <w:rFonts w:ascii="仿宋" w:hAnsi="仿宋" w:eastAsia="仿宋"/>
                              <w:b/>
                              <w:sz w:val="24"/>
                            </w:rPr>
                            <w:t xml:space="preserve"> Clr</w:t>
                          </w:r>
                        </w:p>
                      </w:txbxContent>
                    </v:textbox>
                  </v:shape>
                  <v:group id="_x0000_s1026" o:spid="_x0000_s1026" o:spt="203" style="position:absolute;left:3810;top:261971;height:563583;width:349218;" coordorigin="3810,-96844" coordsize="349218,563583" o:gfxdata="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oAahnvwAAANwAAAAPAAAAAAAAAAEAIAAAACIAAABkcnMvZG93bnJldi54&#10;bWxQSwECFAAUAAAACACHTuJAMy8FnjsAAAA5AAAAFQAAAAAAAAABACAAAAAOAQAAZHJzL2dyb3Vw&#10;c2hhcGV4bWwueG1sUEsFBgAAAAAGAAYAYAEAAMsDAAAAAA==&#10;">
                    <o:lock v:ext="edit" aspectratio="f"/>
                    <v:line id="_x0000_s1026" o:spid="_x0000_s1026" o:spt="20" style="position:absolute;left:3810;top:-96844;flip:x;height:0;width:349218;" filled="f" stroked="t" coordsize="21600,21600" o:gfxdata="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4S9svQAA&#10;ANwAAAAPAAAAAAAAAAEAIAAAACIAAABkcnMvZG93bnJldi54bWxQSwECFAAUAAAACACHTuJAMy8F&#10;njsAAAA5AAAAEAAAAAAAAAABACAAAAAMAQAAZHJzL3NoYXBleG1sLnhtbFBLBQYAAAAABgAGAFsB&#10;AAC2AwAAAAA=&#10;">
                      <v:fill on="f" focussize="0,0"/>
                      <v:stroke weight="1pt" color="#000000 [3204]" miterlimit="8" joinstyle="miter"/>
                      <v:imagedata o:title=""/>
                      <o:lock v:ext="edit" aspectratio="f"/>
                    </v:line>
                    <v:line id="_x0000_s1026" o:spid="_x0000_s1026" o:spt="20" style="position:absolute;left:3810;top:224833;flip:x;height:0;width:349218;" filled="f" stroked="t" coordsize="21600,21600" o:gfxdata="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rYr3vQAA&#10;ANwAAAAPAAAAAAAAAAEAIAAAACIAAABkcnMvZG93bnJldi54bWxQSwECFAAUAAAACACHTuJAMy8F&#10;njsAAAA5AAAAEAAAAAAAAAABACAAAAAMAQAAZHJzL3NoYXBleG1sLnhtbFBLBQYAAAAABgAGAFsB&#10;AAC2AwAAAAA=&#10;">
                      <v:fill on="f" focussize="0,0"/>
                      <v:stroke weight="1pt" color="#000000 [3204]" miterlimit="8" joinstyle="miter"/>
                      <v:imagedata o:title=""/>
                      <o:lock v:ext="edit" aspectratio="f"/>
                    </v:line>
                    <v:line id="_x0000_s1026" o:spid="_x0000_s1026" o:spt="20" style="position:absolute;left:3810;top:466739;flip:x;height:0;width:349218;" filled="f" stroked="t" coordsize="21600,21600" o:gfxdata="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Z/FIC8AAAA&#10;3AAAAA8AAAAAAAAAAQAgAAAAIgAAAGRycy9kb3ducmV2LnhtbFBLAQIUABQAAAAIAIdO4kAzLwWe&#10;OwAAADkAAAAQAAAAAAAAAAEAIAAAAAsBAABkcnMvc2hhcGV4bWwueG1sUEsFBgAAAAAGAAYAWwEA&#10;ALUDAAAAAA==&#10;">
                      <v:fill on="f" focussize="0,0"/>
                      <v:stroke weight="1pt" color="#000000 [3204]" miterlimit="8" joinstyle="miter"/>
                      <v:imagedata o:title=""/>
                      <o:lock v:ext="edit" aspectratio="f"/>
                    </v:line>
                  </v:group>
                  <v:group id="_x0000_s1026" o:spid="_x0000_s1026" o:spt="203" style="position:absolute;left:3414532;top:250889;height:507253;width:348615;" coordorigin="5787,-38478" coordsize="348615,507253" o:gfxdata="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XOq5kvwAAANwAAAAPAAAAAAAAAAEAIAAAACIAAABkcnMvZG93bnJldi54&#10;bWxQSwECFAAUAAAACACHTuJAMy8FnjsAAAA5AAAAFQAAAAAAAAABACAAAAAOAQAAZHJzL2dyb3Vw&#10;c2hhcGV4bWwueG1sUEsFBgAAAAAGAAYAYAEAAMsDAAAAAA==&#10;">
                    <o:lock v:ext="edit" aspectratio="f"/>
                    <v:line id="_x0000_s1026" o:spid="_x0000_s1026" o:spt="20" style="position:absolute;left:5787;top:468775;flip:x;height:0;width:348615;" filled="f" stroked="t" coordsize="21600,21600" o:gfxdata="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4rCVpugAAANwA&#10;AAAPAAAAAAAAAAEAIAAAACIAAABkcnMvZG93bnJldi54bWxQSwECFAAUAAAACACHTuJAMy8FnjsA&#10;AAA5AAAAEAAAAAAAAAABACAAAAAJAQAAZHJzL3NoYXBleG1sLnhtbFBLBQYAAAAABgAGAFsBAACz&#10;AwAAAAA=&#10;">
                      <v:fill on="f" focussize="0,0"/>
                      <v:stroke weight="1pt" color="#000000 [3204]" miterlimit="8" joinstyle="miter"/>
                      <v:imagedata o:title=""/>
                      <o:lock v:ext="edit" aspectratio="f"/>
                    </v:line>
                    <v:line id="_x0000_s1026" o:spid="_x0000_s1026" o:spt="20" style="position:absolute;left:5787;top:-38478;flip:x;height:0;width:348615;" filled="f" stroked="t" coordsize="21600,21600" o:gfxdata="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4IDyvQAA&#10;ANwAAAAPAAAAAAAAAAEAIAAAACIAAABkcnMvZG93bnJldi54bWxQSwECFAAUAAAACACHTuJAMy8F&#10;njsAAAA5AAAAEAAAAAAAAAABACAAAAAMAQAAZHJzL3NoYXBleG1sLnhtbFBLBQYAAAAABgAGAFsB&#10;AAC2AwAAAAA=&#10;">
                      <v:fill on="f" focussize="0,0"/>
                      <v:stroke weight="1pt" color="#000000 [3204]" miterlimit="8" joinstyle="miter"/>
                      <v:imagedata o:title=""/>
                      <o:lock v:ext="edit" aspectratio="f"/>
                    </v:line>
                  </v:group>
                </v:group>
                <v:group id="_x0000_s1026" o:spid="_x0000_s1026" o:spt="203" style="position:absolute;left:729205;top:0;height:310515;width:972185;" coordsize="972274,310660" o:gfxdata="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A1UVtvAAAANwAAAAPAAAAAAAAAAEAIAAAACIAAABkcnMvZG93bnJldi54bWxQ&#10;SwECFAAUAAAACACHTuJAMy8FnjsAAAA5AAAAFQAAAAAAAAABACAAAAALAQAAZHJzL2dyb3Vwc2hh&#10;cGV4bWwueG1sUEsFBgAAAAAGAAYAYAEAAMgDAAAAAA==&#10;">
                  <o:lock v:ext="edit" aspectratio="f"/>
                  <v:line id="_x0000_s1026" o:spid="_x0000_s1026" o:spt="20" style="position:absolute;left:972274;top:11575;height:299085;width:0;" filled="f" stroked="t" coordsize="21600,21600" o:gfxdata="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iPXJ+&#10;wAAAANwAAAAPAAAAAAAAAAEAIAAAACIAAABkcnMvZG93bnJldi54bWxQSwECFAAUAAAACACHTuJA&#10;My8FnjsAAAA5AAAAEAAAAAAAAAABACAAAAAPAQAAZHJzL3NoYXBleG1sLnhtbFBLBQYAAAAABgAG&#10;AFsBAAC5AwAAAAA=&#10;">
                    <v:fill on="f" focussize="0,0"/>
                    <v:stroke weight="1pt" color="#000000 [3204]" miterlimit="8" joinstyle="miter"/>
                    <v:imagedata o:title=""/>
                    <o:lock v:ext="edit" aspectratio="f"/>
                  </v:line>
                  <v:line id="_x0000_s1026" o:spid="_x0000_s1026" o:spt="20" style="position:absolute;left:619246;top:0;height:299085;width:0;" filled="f" stroked="t" coordsize="21600,21600" o:gfxdata="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Lv7Am/&#10;AAAA3AAAAA8AAAAAAAAAAQAgAAAAIgAAAGRycy9kb3ducmV2LnhtbFBLAQIUABQAAAAIAIdO4kAz&#10;LwWeOwAAADkAAAAQAAAAAAAAAAEAIAAAAA4BAABkcnMvc2hhcGV4bWwueG1sUEsFBgAAAAAGAAYA&#10;WwEAALgDAAAAAA==&#10;">
                    <v:fill on="f" focussize="0,0"/>
                    <v:stroke weight="1pt" color="#000000 [3204]" miterlimit="8" joinstyle="miter"/>
                    <v:imagedata o:title=""/>
                    <o:lock v:ext="edit" aspectratio="f"/>
                  </v:line>
                  <v:line id="_x0000_s1026" o:spid="_x0000_s1026" o:spt="20" style="position:absolute;left:335666;top:5787;height:299085;width:0;" filled="f" stroked="t" coordsize="21600,21600" o:gfxdata="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aNJkr4A&#10;AADcAAAADwAAAAAAAAABACAAAAAiAAAAZHJzL2Rvd25yZXYueG1sUEsBAhQAFAAAAAgAh07iQDMv&#10;BZ47AAAAOQAAABAAAAAAAAAAAQAgAAAADQEAAGRycy9zaGFwZXhtbC54bWxQSwUGAAAAAAYABgBb&#10;AQAAtwMAAAAA&#10;">
                    <v:fill on="f" focussize="0,0"/>
                    <v:stroke weight="1pt" color="#000000 [3204]" miterlimit="8" joinstyle="miter"/>
                    <v:imagedata o:title=""/>
                    <o:lock v:ext="edit" aspectratio="f"/>
                  </v:line>
                  <v:line id="_x0000_s1026" o:spid="_x0000_s1026" o:spt="20" style="position:absolute;left:0;top:11575;height:299085;width:0;" filled="f" stroked="t" coordsize="21600,21600" o:gfxdata="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JK0ea/&#10;AAAA3AAAAA8AAAAAAAAAAQAgAAAAIgAAAGRycy9kb3ducmV2LnhtbFBLAQIUABQAAAAIAIdO4kAz&#10;LwWeOwAAADkAAAAQAAAAAAAAAAEAIAAAAA4BAABkcnMvc2hhcGV4bWwueG1sUEsFBgAAAAAGAAYA&#10;WwEAALgDAAAAAA==&#10;">
                    <v:fill on="f" focussize="0,0"/>
                    <v:stroke weight="1pt" color="#000000 [3204]" miterlimit="8" joinstyle="miter"/>
                    <v:imagedata o:title=""/>
                    <o:lock v:ext="edit" aspectratio="f"/>
                  </v:line>
                </v:group>
                <w10:wrap type="none"/>
                <w10:anchorlock/>
              </v:group>
            </w:pict>
          </mc:Fallback>
        </mc:AlternateContent>
      </w:r>
    </w:p>
    <w:p>
      <w:pPr>
        <w:spacing w:line="300" w:lineRule="auto"/>
        <w:ind w:firstLine="0" w:firstLineChars="0"/>
        <w:jc w:val="center"/>
        <w:rPr>
          <w:rFonts w:eastAsia="仿宋"/>
          <w:sz w:val="24"/>
        </w:rPr>
      </w:pPr>
      <w:r>
        <w:rPr>
          <w:rFonts w:eastAsia="仿宋"/>
          <w:sz w:val="24"/>
        </w:rPr>
        <w:t>图 5</w:t>
      </w:r>
      <w:r>
        <w:rPr>
          <w:rFonts w:hint="eastAsia" w:eastAsia="仿宋"/>
          <w:sz w:val="24"/>
        </w:rPr>
        <w:t>.</w:t>
      </w:r>
      <w:r>
        <w:rPr>
          <w:rFonts w:eastAsia="仿宋"/>
          <w:sz w:val="24"/>
        </w:rPr>
        <w:t>1 调整计数值的60进制计数器</w:t>
      </w:r>
    </w:p>
    <w:p>
      <w:pPr>
        <w:widowControl w:val="0"/>
        <w:spacing w:before="156" w:beforeLines="50" w:after="0" w:line="300" w:lineRule="auto"/>
        <w:ind w:firstLine="482" w:firstLineChars="200"/>
        <w:jc w:val="left"/>
        <w:outlineLvl w:val="1"/>
        <w:rPr>
          <w:rFonts w:ascii="Times New Roman" w:hAnsi="Times New Roman" w:eastAsia="仿宋" w:cs="Times New Roman"/>
          <w:b/>
          <w:bCs/>
          <w:kern w:val="28"/>
          <w:sz w:val="24"/>
          <w:szCs w:val="24"/>
          <w:lang w:val="en-US" w:eastAsia="zh-CN" w:bidi="ar-SA"/>
        </w:rPr>
      </w:pPr>
      <w:r>
        <w:rPr>
          <w:rFonts w:ascii="Times New Roman" w:hAnsi="Times New Roman" w:eastAsia="仿宋" w:cs="Times New Roman"/>
          <w:b/>
          <w:bCs/>
          <w:kern w:val="28"/>
          <w:sz w:val="24"/>
          <w:szCs w:val="24"/>
          <w:lang w:val="en-US" w:eastAsia="zh-CN" w:bidi="ar-SA"/>
        </w:rPr>
        <w:t>（2）具有校准计数值的十二进制计数器或二十四进制的计数器电路</w:t>
      </w:r>
    </w:p>
    <w:p>
      <w:pPr>
        <w:widowControl w:val="0"/>
        <w:spacing w:line="300" w:lineRule="auto"/>
        <w:ind w:firstLine="480" w:firstLineChars="200"/>
        <w:jc w:val="left"/>
        <w:rPr>
          <w:rFonts w:ascii="Times New Roman" w:hAnsi="Times New Roman" w:eastAsia="仿宋" w:cs="Times New Roman"/>
          <w:kern w:val="2"/>
          <w:sz w:val="24"/>
          <w:szCs w:val="24"/>
          <w:lang w:val="en-US" w:eastAsia="zh-CN" w:bidi="ar-SA"/>
        </w:rPr>
      </w:pPr>
      <w:r>
        <w:rPr>
          <w:rFonts w:ascii="Times New Roman" w:hAnsi="Times New Roman" w:eastAsia="仿宋" w:cs="Times New Roman"/>
          <w:kern w:val="2"/>
          <w:sz w:val="24"/>
          <w:szCs w:val="24"/>
          <w:lang w:val="en-US" w:eastAsia="zh-CN" w:bidi="ar-SA"/>
        </w:rPr>
        <w:t>采用（1）设计的六十进制计数器和相应元器件，设计一个具有对计数值进行校准的十二进制计数器或二十四进制的计数器，并</w:t>
      </w:r>
      <w:r>
        <w:rPr>
          <w:rFonts w:hint="eastAsia" w:ascii="Times New Roman" w:hAnsi="Times New Roman" w:eastAsia="仿宋" w:cs="Times New Roman"/>
          <w:kern w:val="2"/>
          <w:sz w:val="24"/>
          <w:szCs w:val="24"/>
          <w:lang w:val="en-US" w:eastAsia="zh-CN" w:bidi="ar-SA"/>
        </w:rPr>
        <w:t>进行</w:t>
      </w:r>
      <w:r>
        <w:rPr>
          <w:rFonts w:ascii="Times New Roman" w:hAnsi="Times New Roman" w:eastAsia="仿宋" w:cs="Times New Roman"/>
          <w:kern w:val="2"/>
          <w:sz w:val="24"/>
          <w:szCs w:val="24"/>
          <w:lang w:val="en-US" w:eastAsia="zh-CN" w:bidi="ar-SA"/>
        </w:rPr>
        <w:t>封装，该计数器封装图如图 5.2所示。</w:t>
      </w:r>
    </w:p>
    <w:p>
      <w:pPr>
        <w:spacing w:line="300" w:lineRule="auto"/>
        <w:ind w:firstLine="991" w:firstLineChars="413"/>
        <w:rPr>
          <w:rFonts w:eastAsia="仿宋"/>
          <w:sz w:val="24"/>
        </w:rPr>
      </w:pPr>
      <w:r>
        <w:rPr>
          <w:rFonts w:eastAsia="仿宋"/>
          <w:sz w:val="24"/>
        </w:rPr>
        <mc:AlternateContent>
          <mc:Choice Requires="wpg">
            <w:drawing>
              <wp:inline distT="0" distB="0" distL="0" distR="0">
                <wp:extent cx="4770120" cy="1235075"/>
                <wp:effectExtent l="0" t="0" r="5080" b="9525"/>
                <wp:docPr id="245" name="组合 245"/>
                <wp:cNvGraphicFramePr/>
                <a:graphic xmlns:a="http://schemas.openxmlformats.org/drawingml/2006/main">
                  <a:graphicData uri="http://schemas.microsoft.com/office/word/2010/wordprocessingGroup">
                    <wpg:wgp>
                      <wpg:cNvGrpSpPr/>
                      <wpg:grpSpPr>
                        <a:xfrm>
                          <a:off x="0" y="0"/>
                          <a:ext cx="4770257" cy="1235200"/>
                          <a:chOff x="0" y="0"/>
                          <a:chExt cx="4770257" cy="1235200"/>
                        </a:xfrm>
                      </wpg:grpSpPr>
                      <wpg:grpSp>
                        <wpg:cNvPr id="246" name="组合 246"/>
                        <wpg:cNvGrpSpPr/>
                        <wpg:grpSpPr>
                          <a:xfrm>
                            <a:off x="0" y="0"/>
                            <a:ext cx="4768770" cy="1235200"/>
                            <a:chOff x="0" y="0"/>
                            <a:chExt cx="4768770" cy="1235200"/>
                          </a:xfrm>
                        </wpg:grpSpPr>
                        <wpg:grpSp>
                          <wpg:cNvPr id="247" name="组合 247"/>
                          <wpg:cNvGrpSpPr/>
                          <wpg:grpSpPr>
                            <a:xfrm>
                              <a:off x="856527" y="0"/>
                              <a:ext cx="2840976" cy="316320"/>
                              <a:chOff x="0" y="0"/>
                              <a:chExt cx="2840976" cy="316320"/>
                            </a:xfrm>
                          </wpg:grpSpPr>
                          <wpg:grpSp>
                            <wpg:cNvPr id="248" name="组合 248"/>
                            <wpg:cNvGrpSpPr/>
                            <wpg:grpSpPr>
                              <a:xfrm>
                                <a:off x="1603094" y="5787"/>
                                <a:ext cx="1237882" cy="310533"/>
                                <a:chOff x="-13701" y="0"/>
                                <a:chExt cx="976841" cy="310660"/>
                              </a:xfrm>
                            </wpg:grpSpPr>
                            <wps:wsp>
                              <wps:cNvPr id="249" name="直接连接符 249"/>
                              <wps:cNvCnPr/>
                              <wps:spPr>
                                <a:xfrm>
                                  <a:off x="963140" y="11575"/>
                                  <a:ext cx="0" cy="299085"/>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50" name="直接连接符 250"/>
                              <wps:cNvCnPr/>
                              <wps:spPr>
                                <a:xfrm>
                                  <a:off x="619246" y="0"/>
                                  <a:ext cx="0" cy="299085"/>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51" name="直接连接符 251"/>
                              <wps:cNvCnPr/>
                              <wps:spPr>
                                <a:xfrm>
                                  <a:off x="335666" y="5787"/>
                                  <a:ext cx="0" cy="299085"/>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52" name="直接连接符 252"/>
                              <wps:cNvCnPr/>
                              <wps:spPr>
                                <a:xfrm>
                                  <a:off x="-13701" y="11575"/>
                                  <a:ext cx="0" cy="299085"/>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g:grpSp>
                          <wpg:grpSp>
                            <wpg:cNvPr id="253" name="组合 253"/>
                            <wpg:cNvGrpSpPr/>
                            <wpg:grpSpPr>
                              <a:xfrm>
                                <a:off x="0" y="0"/>
                                <a:ext cx="1203044" cy="310388"/>
                                <a:chOff x="31969" y="0"/>
                                <a:chExt cx="949439" cy="310660"/>
                              </a:xfrm>
                            </wpg:grpSpPr>
                            <wps:wsp>
                              <wps:cNvPr id="254" name="直接连接符 254"/>
                              <wps:cNvCnPr/>
                              <wps:spPr>
                                <a:xfrm>
                                  <a:off x="981408" y="11575"/>
                                  <a:ext cx="0" cy="299085"/>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55" name="直接连接符 255"/>
                              <wps:cNvCnPr/>
                              <wps:spPr>
                                <a:xfrm>
                                  <a:off x="660349" y="0"/>
                                  <a:ext cx="0" cy="299085"/>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56" name="直接连接符 256"/>
                              <wps:cNvCnPr/>
                              <wps:spPr>
                                <a:xfrm>
                                  <a:off x="367635" y="5787"/>
                                  <a:ext cx="0" cy="299085"/>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57" name="直接连接符 257"/>
                              <wps:cNvCnPr/>
                              <wps:spPr>
                                <a:xfrm>
                                  <a:off x="31969" y="11575"/>
                                  <a:ext cx="0" cy="299085"/>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g:grpSp>
                        </wpg:grpSp>
                        <wpg:grpSp>
                          <wpg:cNvPr id="258" name="组合 258"/>
                          <wpg:cNvGrpSpPr/>
                          <wpg:grpSpPr>
                            <a:xfrm>
                              <a:off x="0" y="306729"/>
                              <a:ext cx="4768770" cy="928471"/>
                              <a:chOff x="0" y="0"/>
                              <a:chExt cx="3763147" cy="928850"/>
                            </a:xfrm>
                          </wpg:grpSpPr>
                          <wps:wsp>
                            <wps:cNvPr id="259" name="文本框 2"/>
                            <wps:cNvSpPr txBox="1">
                              <a:spLocks noChangeArrowheads="1"/>
                            </wps:cNvSpPr>
                            <wps:spPr bwMode="auto">
                              <a:xfrm>
                                <a:off x="353028" y="0"/>
                                <a:ext cx="3061504" cy="928850"/>
                              </a:xfrm>
                              <a:prstGeom prst="rect">
                                <a:avLst/>
                              </a:prstGeom>
                              <a:solidFill>
                                <a:srgbClr val="FFFFFF"/>
                              </a:solidFill>
                              <a:ln w="9525">
                                <a:solidFill>
                                  <a:srgbClr val="000000"/>
                                </a:solidFill>
                                <a:miter lim="800000"/>
                              </a:ln>
                            </wps:spPr>
                            <wps:txbx>
                              <w:txbxContent>
                                <w:p>
                                  <w:pPr>
                                    <w:ind w:firstLine="361" w:firstLineChars="150"/>
                                    <w:rPr>
                                      <w:rFonts w:ascii="仿宋" w:hAnsi="仿宋" w:eastAsia="仿宋"/>
                                      <w:b/>
                                      <w:sz w:val="24"/>
                                    </w:rPr>
                                  </w:pPr>
                                  <w:r>
                                    <w:rPr>
                                      <w:rFonts w:ascii="仿宋" w:hAnsi="仿宋" w:eastAsia="仿宋"/>
                                      <w:b/>
                                      <w:sz w:val="24"/>
                                    </w:rPr>
                                    <w:t>Q</w:t>
                                  </w:r>
                                  <w:r>
                                    <w:rPr>
                                      <w:rFonts w:ascii="仿宋" w:hAnsi="仿宋" w:eastAsia="仿宋"/>
                                      <w:b/>
                                      <w:sz w:val="24"/>
                                      <w:vertAlign w:val="subscript"/>
                                    </w:rPr>
                                    <w:t xml:space="preserve">1D       </w:t>
                                  </w:r>
                                  <w:r>
                                    <w:rPr>
                                      <w:rFonts w:ascii="仿宋" w:hAnsi="仿宋" w:eastAsia="仿宋"/>
                                      <w:b/>
                                      <w:sz w:val="24"/>
                                    </w:rPr>
                                    <w:t>Q</w:t>
                                  </w:r>
                                  <w:r>
                                    <w:rPr>
                                      <w:rFonts w:ascii="仿宋" w:hAnsi="仿宋" w:eastAsia="仿宋"/>
                                      <w:b/>
                                      <w:sz w:val="24"/>
                                      <w:vertAlign w:val="subscript"/>
                                    </w:rPr>
                                    <w:t xml:space="preserve">1C      </w:t>
                                  </w:r>
                                  <w:r>
                                    <w:rPr>
                                      <w:rFonts w:ascii="仿宋" w:hAnsi="仿宋" w:eastAsia="仿宋"/>
                                      <w:b/>
                                      <w:sz w:val="24"/>
                                    </w:rPr>
                                    <w:t>Q</w:t>
                                  </w:r>
                                  <w:r>
                                    <w:rPr>
                                      <w:rFonts w:ascii="仿宋" w:hAnsi="仿宋" w:eastAsia="仿宋"/>
                                      <w:b/>
                                      <w:sz w:val="24"/>
                                      <w:vertAlign w:val="subscript"/>
                                    </w:rPr>
                                    <w:t xml:space="preserve">1B       </w:t>
                                  </w:r>
                                  <w:r>
                                    <w:rPr>
                                      <w:rFonts w:ascii="仿宋" w:hAnsi="仿宋" w:eastAsia="仿宋"/>
                                      <w:b/>
                                      <w:sz w:val="24"/>
                                    </w:rPr>
                                    <w:t>Q</w:t>
                                  </w:r>
                                  <w:r>
                                    <w:rPr>
                                      <w:rFonts w:ascii="仿宋" w:hAnsi="仿宋" w:eastAsia="仿宋"/>
                                      <w:b/>
                                      <w:sz w:val="24"/>
                                      <w:vertAlign w:val="subscript"/>
                                    </w:rPr>
                                    <w:t xml:space="preserve">1A    </w:t>
                                  </w:r>
                                  <w:r>
                                    <w:rPr>
                                      <w:rFonts w:ascii="仿宋" w:hAnsi="仿宋" w:eastAsia="仿宋"/>
                                      <w:b/>
                                      <w:sz w:val="24"/>
                                    </w:rPr>
                                    <w:t xml:space="preserve"> Q</w:t>
                                  </w:r>
                                  <w:r>
                                    <w:rPr>
                                      <w:rFonts w:ascii="仿宋" w:hAnsi="仿宋" w:eastAsia="仿宋"/>
                                      <w:b/>
                                      <w:sz w:val="24"/>
                                      <w:vertAlign w:val="subscript"/>
                                    </w:rPr>
                                    <w:t xml:space="preserve">0D       </w:t>
                                  </w:r>
                                  <w:r>
                                    <w:rPr>
                                      <w:rFonts w:ascii="仿宋" w:hAnsi="仿宋" w:eastAsia="仿宋"/>
                                      <w:b/>
                                      <w:sz w:val="24"/>
                                    </w:rPr>
                                    <w:t>Q</w:t>
                                  </w:r>
                                  <w:r>
                                    <w:rPr>
                                      <w:rFonts w:ascii="仿宋" w:hAnsi="仿宋" w:eastAsia="仿宋"/>
                                      <w:b/>
                                      <w:sz w:val="24"/>
                                      <w:vertAlign w:val="subscript"/>
                                    </w:rPr>
                                    <w:t xml:space="preserve">0C     </w:t>
                                  </w:r>
                                  <w:r>
                                    <w:rPr>
                                      <w:rFonts w:ascii="仿宋" w:hAnsi="仿宋" w:eastAsia="仿宋"/>
                                      <w:b/>
                                      <w:sz w:val="24"/>
                                    </w:rPr>
                                    <w:t>Q</w:t>
                                  </w:r>
                                  <w:r>
                                    <w:rPr>
                                      <w:rFonts w:ascii="仿宋" w:hAnsi="仿宋" w:eastAsia="仿宋"/>
                                      <w:b/>
                                      <w:sz w:val="24"/>
                                      <w:vertAlign w:val="subscript"/>
                                    </w:rPr>
                                    <w:t xml:space="preserve">0B       </w:t>
                                  </w:r>
                                  <w:r>
                                    <w:rPr>
                                      <w:rFonts w:ascii="仿宋" w:hAnsi="仿宋" w:eastAsia="仿宋"/>
                                      <w:b/>
                                      <w:sz w:val="24"/>
                                    </w:rPr>
                                    <w:t>Q</w:t>
                                  </w:r>
                                  <w:r>
                                    <w:rPr>
                                      <w:rFonts w:ascii="仿宋" w:hAnsi="仿宋" w:eastAsia="仿宋"/>
                                      <w:b/>
                                      <w:sz w:val="24"/>
                                      <w:vertAlign w:val="subscript"/>
                                    </w:rPr>
                                    <w:t>0A</w:t>
                                  </w:r>
                                  <w:r>
                                    <w:rPr>
                                      <w:rFonts w:ascii="仿宋" w:hAnsi="仿宋" w:eastAsia="仿宋"/>
                                      <w:b/>
                                      <w:sz w:val="24"/>
                                    </w:rPr>
                                    <w:t xml:space="preserve">   </w:t>
                                  </w:r>
                                </w:p>
                                <w:p>
                                  <w:pPr>
                                    <w:ind w:firstLine="0" w:firstLineChars="0"/>
                                    <w:rPr>
                                      <w:rFonts w:ascii="仿宋" w:hAnsi="仿宋" w:eastAsia="仿宋"/>
                                      <w:b/>
                                      <w:sz w:val="24"/>
                                      <w:vertAlign w:val="subscript"/>
                                    </w:rPr>
                                  </w:pPr>
                                  <w:r>
                                    <w:rPr>
                                      <w:rFonts w:hint="eastAsia" w:ascii="仿宋" w:hAnsi="仿宋" w:eastAsia="仿宋"/>
                                      <w:b/>
                                      <w:sz w:val="24"/>
                                    </w:rPr>
                                    <w:t>CP</w:t>
                                  </w:r>
                                  <w:r>
                                    <w:rPr>
                                      <w:rFonts w:hint="eastAsia" w:ascii="仿宋" w:hAnsi="仿宋" w:eastAsia="仿宋"/>
                                      <w:b/>
                                      <w:sz w:val="24"/>
                                      <w:vertAlign w:val="subscript"/>
                                    </w:rPr>
                                    <w:t>U</w:t>
                                  </w:r>
                                  <w:r>
                                    <w:rPr>
                                      <w:rFonts w:ascii="仿宋" w:hAnsi="仿宋" w:eastAsia="仿宋"/>
                                      <w:b/>
                                      <w:sz w:val="24"/>
                                      <w:vertAlign w:val="subscript"/>
                                    </w:rPr>
                                    <w:t xml:space="preserve">                                                                                 </w:t>
                                  </w:r>
                                  <w:r>
                                    <w:rPr>
                                      <w:rFonts w:ascii="仿宋" w:hAnsi="仿宋" w:eastAsia="仿宋"/>
                                      <w:b/>
                                      <w:sz w:val="24"/>
                                    </w:rPr>
                                    <w:t xml:space="preserve"> </w:t>
                                  </w:r>
                                  <m:oMath>
                                    <m:acc>
                                      <m:accPr>
                                        <m:chr m:val="̅"/>
                                        <m:ctrlPr>
                                          <w:rPr>
                                            <w:rFonts w:ascii="Cambria Math" w:hAnsi="Cambria Math" w:eastAsia="仿宋"/>
                                            <w:b/>
                                            <w:sz w:val="24"/>
                                            <w:vertAlign w:val="subscript"/>
                                          </w:rPr>
                                        </m:ctrlPr>
                                      </m:accPr>
                                      <m:e>
                                        <m:sSub>
                                          <m:sSubPr>
                                            <m:ctrlPr>
                                              <w:rPr>
                                                <w:rFonts w:ascii="Cambria Math" w:hAnsi="Cambria Math" w:eastAsia="仿宋"/>
                                                <w:b/>
                                                <w:i/>
                                                <w:sz w:val="24"/>
                                                <w:vertAlign w:val="subscript"/>
                                              </w:rPr>
                                            </m:ctrlPr>
                                          </m:sSubPr>
                                          <m:e>
                                            <m:r>
                                              <m:rPr>
                                                <m:sty m:val="bi"/>
                                              </m:rPr>
                                              <w:rPr>
                                                <w:rFonts w:ascii="Cambria Math" w:hAnsi="Cambria Math" w:eastAsia="仿宋"/>
                                                <w:sz w:val="24"/>
                                                <w:vertAlign w:val="subscript"/>
                                              </w:rPr>
                                              <m:t>Q</m:t>
                                            </m:r>
                                            <m:ctrlPr>
                                              <w:rPr>
                                                <w:rFonts w:ascii="Cambria Math" w:hAnsi="Cambria Math" w:eastAsia="仿宋"/>
                                                <w:b/>
                                                <w:i/>
                                                <w:sz w:val="24"/>
                                                <w:vertAlign w:val="subscript"/>
                                              </w:rPr>
                                            </m:ctrlPr>
                                          </m:e>
                                          <m:sub>
                                            <m:r>
                                              <m:rPr>
                                                <m:sty m:val="bi"/>
                                              </m:rPr>
                                              <w:rPr>
                                                <w:rFonts w:ascii="Cambria Math" w:hAnsi="Cambria Math" w:eastAsia="仿宋"/>
                                                <w:sz w:val="24"/>
                                                <w:vertAlign w:val="subscript"/>
                                              </w:rPr>
                                              <m:t>cc</m:t>
                                            </m:r>
                                            <m:ctrlPr>
                                              <w:rPr>
                                                <w:rFonts w:ascii="Cambria Math" w:hAnsi="Cambria Math" w:eastAsia="仿宋"/>
                                                <w:b/>
                                                <w:i/>
                                                <w:sz w:val="24"/>
                                                <w:vertAlign w:val="subscript"/>
                                              </w:rPr>
                                            </m:ctrlPr>
                                          </m:sub>
                                        </m:sSub>
                                        <m:ctrlPr>
                                          <w:rPr>
                                            <w:rFonts w:ascii="Cambria Math" w:hAnsi="Cambria Math" w:eastAsia="仿宋"/>
                                            <w:b/>
                                            <w:sz w:val="24"/>
                                            <w:vertAlign w:val="subscript"/>
                                          </w:rPr>
                                        </m:ctrlPr>
                                      </m:e>
                                    </m:acc>
                                  </m:oMath>
                                </w:p>
                                <w:p>
                                  <w:pPr>
                                    <w:ind w:firstLine="0" w:firstLineChars="0"/>
                                    <w:rPr>
                                      <w:rFonts w:ascii="仿宋" w:hAnsi="仿宋" w:eastAsia="仿宋"/>
                                      <w:b/>
                                      <w:sz w:val="24"/>
                                    </w:rPr>
                                  </w:pPr>
                                  <w:r>
                                    <w:rPr>
                                      <w:rFonts w:ascii="仿宋" w:hAnsi="仿宋" w:eastAsia="仿宋"/>
                                      <w:b/>
                                      <w:sz w:val="24"/>
                                    </w:rPr>
                                    <w:t xml:space="preserve">Adj  </w:t>
                                  </w:r>
                                  <w:r>
                                    <w:rPr>
                                      <w:rFonts w:hint="eastAsia"/>
                                      <w:b/>
                                      <w:sz w:val="21"/>
                                      <w:szCs w:val="21"/>
                                    </w:rPr>
                                    <w:t xml:space="preserve">校准功能的十二进制计数器或二十四进制计数器 </w:t>
                                  </w:r>
                                  <w:r>
                                    <w:rPr>
                                      <w:rFonts w:hint="eastAsia" w:ascii="仿宋" w:hAnsi="仿宋" w:eastAsia="仿宋"/>
                                      <w:b/>
                                      <w:sz w:val="24"/>
                                    </w:rPr>
                                    <w:t xml:space="preserve"> </w:t>
                                  </w:r>
                                  <w:r>
                                    <w:rPr>
                                      <w:rFonts w:ascii="仿宋" w:hAnsi="仿宋" w:eastAsia="仿宋"/>
                                      <w:b/>
                                      <w:sz w:val="24"/>
                                    </w:rPr>
                                    <w:t xml:space="preserve"> Set</w:t>
                                  </w:r>
                                </w:p>
                                <w:p>
                                  <w:pPr>
                                    <w:ind w:firstLine="0" w:firstLineChars="0"/>
                                    <w:rPr>
                                      <w:rFonts w:ascii="仿宋" w:hAnsi="仿宋" w:eastAsia="仿宋"/>
                                      <w:b/>
                                      <w:sz w:val="24"/>
                                    </w:rPr>
                                  </w:pPr>
                                  <w:r>
                                    <w:rPr>
                                      <w:rFonts w:ascii="仿宋" w:hAnsi="仿宋" w:eastAsia="仿宋"/>
                                      <w:b/>
                                      <w:sz w:val="24"/>
                                    </w:rPr>
                                    <w:t>CP</w:t>
                                  </w:r>
                                  <w:r>
                                    <w:rPr>
                                      <w:rFonts w:ascii="仿宋" w:hAnsi="仿宋" w:eastAsia="仿宋"/>
                                      <w:b/>
                                      <w:sz w:val="24"/>
                                      <w:vertAlign w:val="subscript"/>
                                    </w:rPr>
                                    <w:t xml:space="preserve">D                                                          </w:t>
                                  </w:r>
                                  <w:r>
                                    <w:rPr>
                                      <w:rFonts w:ascii="仿宋" w:hAnsi="仿宋" w:eastAsia="仿宋"/>
                                      <w:b/>
                                      <w:sz w:val="24"/>
                                    </w:rPr>
                                    <w:t xml:space="preserve">             Clr</w:t>
                                  </w:r>
                                </w:p>
                              </w:txbxContent>
                            </wps:txbx>
                            <wps:bodyPr rot="0" vert="horz" wrap="square" lIns="91440" tIns="45720" rIns="91440" bIns="45720" anchor="t" anchorCtr="0">
                              <a:noAutofit/>
                            </wps:bodyPr>
                          </wps:wsp>
                          <wpg:grpSp>
                            <wpg:cNvPr id="260" name="组合 260"/>
                            <wpg:cNvGrpSpPr/>
                            <wpg:grpSpPr>
                              <a:xfrm>
                                <a:off x="0" y="358815"/>
                                <a:ext cx="349218" cy="387752"/>
                                <a:chOff x="0" y="0"/>
                                <a:chExt cx="349218" cy="387752"/>
                              </a:xfrm>
                            </wpg:grpSpPr>
                            <wps:wsp>
                              <wps:cNvPr id="261" name="直接连接符 261"/>
                              <wps:cNvCnPr/>
                              <wps:spPr>
                                <a:xfrm flipH="1">
                                  <a:off x="0" y="0"/>
                                  <a:ext cx="349218" cy="0"/>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62" name="直接连接符 262"/>
                              <wps:cNvCnPr/>
                              <wps:spPr>
                                <a:xfrm flipH="1">
                                  <a:off x="0" y="190982"/>
                                  <a:ext cx="349218" cy="0"/>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63" name="直接连接符 263"/>
                              <wps:cNvCnPr/>
                              <wps:spPr>
                                <a:xfrm flipH="1">
                                  <a:off x="0" y="387752"/>
                                  <a:ext cx="349218" cy="0"/>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g:grpSp>
                          <wpg:grpSp>
                            <wpg:cNvPr id="264" name="组合 264"/>
                            <wpg:cNvGrpSpPr/>
                            <wpg:grpSpPr>
                              <a:xfrm>
                                <a:off x="3408745" y="358835"/>
                                <a:ext cx="354402" cy="399307"/>
                                <a:chOff x="0" y="69468"/>
                                <a:chExt cx="354402" cy="399307"/>
                              </a:xfrm>
                            </wpg:grpSpPr>
                            <wps:wsp>
                              <wps:cNvPr id="265" name="直接连接符 265"/>
                              <wps:cNvCnPr/>
                              <wps:spPr>
                                <a:xfrm flipH="1">
                                  <a:off x="5787" y="468775"/>
                                  <a:ext cx="348615" cy="0"/>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66" name="直接连接符 266"/>
                              <wps:cNvCnPr/>
                              <wps:spPr>
                                <a:xfrm flipH="1">
                                  <a:off x="0" y="69468"/>
                                  <a:ext cx="348615" cy="0"/>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g:grpSp>
                        </wpg:grpSp>
                      </wpg:grpSp>
                      <wps:wsp>
                        <wps:cNvPr id="267" name="直接连接符 267"/>
                        <wps:cNvCnPr/>
                        <wps:spPr>
                          <a:xfrm flipH="1">
                            <a:off x="4328932" y="868100"/>
                            <a:ext cx="441325" cy="0"/>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_x0000_s1026" o:spid="_x0000_s1026" o:spt="203" style="height:97.25pt;width:375.6pt;" coordsize="4770257,1235200" o:gfxdata="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">
                <o:lock v:ext="edit" aspectratio="f"/>
                <v:group id="_x0000_s1026" o:spid="_x0000_s1026" o:spt="203" style="position:absolute;left:0;top:0;height:1235200;width:4768770;" coordsize="4768770,1235200" o:gfxdata="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IHB4gsAAAADcAAAADwAAAAAAAAABACAAAAAiAAAAZHJzL2Rvd25yZXYu&#10;eG1sUEsBAhQAFAAAAAgAh07iQDMvBZ47AAAAOQAAABUAAAAAAAAAAQAgAAAADwEAAGRycy9ncm91&#10;cHNoYXBleG1sLnhtbFBLBQYAAAAABgAGAGABAADMAwAAAAA=&#10;">
                  <o:lock v:ext="edit" aspectratio="f"/>
                  <v:group id="_x0000_s1026" o:spid="_x0000_s1026" o:spt="203" style="position:absolute;left:856527;top:0;height:316320;width:2840976;" coordsize="2840976,316320" o:gfxdata="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PPN0Z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1603094;top:5787;height:310533;width:1237882;" coordorigin="-13701,0" coordsize="976841,310660" o:gfxdata="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o0lrvAAAANwAAAAPAAAAAAAAAAEAIAAAACIAAABkcnMvZG93bnJldi54bWxQ&#10;SwECFAAUAAAACACHTuJAMy8FnjsAAAA5AAAAFQAAAAAAAAABACAAAAALAQAAZHJzL2dyb3Vwc2hh&#10;cGV4bWwueG1sUEsFBgAAAAAGAAYAYAEAAMgDAAAAAA==&#10;">
                      <o:lock v:ext="edit" aspectratio="f"/>
                      <v:line id="_x0000_s1026" o:spid="_x0000_s1026" o:spt="20" style="position:absolute;left:963140;top:11575;height:299085;width:0;" filled="f" stroked="t" coordsize="21600,21600" o:gfxdata="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xLfni/&#10;AAAA3AAAAA8AAAAAAAAAAQAgAAAAIgAAAGRycy9kb3ducmV2LnhtbFBLAQIUABQAAAAIAIdO4kAz&#10;LwWeOwAAADkAAAAQAAAAAAAAAAEAIAAAAA4BAABkcnMvc2hhcGV4bWwueG1sUEsFBgAAAAAGAAYA&#10;WwEAALgDAAAAAA==&#10;">
                        <v:fill on="f" focussize="0,0"/>
                        <v:stroke weight="1pt" color="#000000 [3204]" miterlimit="8" joinstyle="miter"/>
                        <v:imagedata o:title=""/>
                        <o:lock v:ext="edit" aspectratio="f"/>
                      </v:line>
                      <v:line id="_x0000_s1026" o:spid="_x0000_s1026" o:spt="20" style="position:absolute;left:619246;top:0;height:299085;width:0;" filled="f" stroked="t" coordsize="21600,21600" o:gfxdata="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ioQTi8AAAA&#10;3AAAAA8AAAAAAAAAAQAgAAAAIgAAAGRycy9kb3ducmV2LnhtbFBLAQIUABQAAAAIAIdO4kAzLwWe&#10;OwAAADkAAAAQAAAAAAAAAAEAIAAAAAsBAABkcnMvc2hhcGV4bWwueG1sUEsFBgAAAAAGAAYAWwEA&#10;ALUDAAAAAA==&#10;">
                        <v:fill on="f" focussize="0,0"/>
                        <v:stroke weight="1pt" color="#000000 [3204]" miterlimit="8" joinstyle="miter"/>
                        <v:imagedata o:title=""/>
                        <o:lock v:ext="edit" aspectratio="f"/>
                      </v:line>
                      <v:line id="_x0000_s1026" o:spid="_x0000_s1026" o:spt="20" style="position:absolute;left:335666;top:5787;height:299085;width:0;" filled="f" stroked="t" coordsize="21600,21600" o:gfxdata="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k5KO/&#10;AAAA3AAAAA8AAAAAAAAAAQAgAAAAIgAAAGRycy9kb3ducmV2LnhtbFBLAQIUABQAAAAIAIdO4kAz&#10;LwWeOwAAADkAAAAQAAAAAAAAAAEAIAAAAA4BAABkcnMvc2hhcGV4bWwueG1sUEsFBgAAAAAGAAYA&#10;WwEAALgDAAAAAA==&#10;">
                        <v:fill on="f" focussize="0,0"/>
                        <v:stroke weight="1pt" color="#000000 [3204]" miterlimit="8" joinstyle="miter"/>
                        <v:imagedata o:title=""/>
                        <o:lock v:ext="edit" aspectratio="f"/>
                      </v:line>
                      <v:line id="_x0000_s1026" o:spid="_x0000_s1026" o:spt="20" style="position:absolute;left:-13701;top:11575;height:299085;width:0;" filled="f" stroked="t" coordsize="21600,21600" o:gfxdata="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c2etS/&#10;AAAA3AAAAA8AAAAAAAAAAQAgAAAAIgAAAGRycy9kb3ducmV2LnhtbFBLAQIUABQAAAAIAIdO4kAz&#10;LwWeOwAAADkAAAAQAAAAAAAAAAEAIAAAAA4BAABkcnMvc2hhcGV4bWwueG1sUEsFBgAAAAAGAAYA&#10;WwEAALgDAAAAAA==&#10;">
                        <v:fill on="f" focussize="0,0"/>
                        <v:stroke weight="1pt" color="#000000 [3204]" miterlimit="8" joinstyle="miter"/>
                        <v:imagedata o:title=""/>
                        <o:lock v:ext="edit" aspectratio="f"/>
                      </v:line>
                    </v:group>
                    <v:group id="_x0000_s1026" o:spid="_x0000_s1026" o:spt="203" style="position:absolute;left:0;top:0;height:310388;width:1203044;" coordorigin="31969,0" coordsize="949439,310660" o:gfxdata="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13k3HvwAAANwAAAAPAAAAAAAAAAEAIAAAACIAAABkcnMvZG93bnJldi54&#10;bWxQSwECFAAUAAAACACHTuJAMy8FnjsAAAA5AAAAFQAAAAAAAAABACAAAAAOAQAAZHJzL2dyb3Vw&#10;c2hhcGV4bWwueG1sUEsFBgAAAAAGAAYAYAEAAMsDAAAAAA==&#10;">
                      <o:lock v:ext="edit" aspectratio="f"/>
                      <v:line id="_x0000_s1026" o:spid="_x0000_s1026" o:spt="20" style="position:absolute;left:981408;top:11575;height:299085;width:0;" filled="f" stroked="t" coordsize="21600,21600" o:gfxdata="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eTRzu/&#10;AAAA3AAAAA8AAAAAAAAAAQAgAAAAIgAAAGRycy9kb3ducmV2LnhtbFBLAQIUABQAAAAIAIdO4kAz&#10;LwWeOwAAADkAAAAQAAAAAAAAAAEAIAAAAA4BAABkcnMvc2hhcGV4bWwueG1sUEsFBgAAAAAGAAYA&#10;WwEAALgDAAAAAA==&#10;">
                        <v:fill on="f" focussize="0,0"/>
                        <v:stroke weight="1pt" color="#000000 [3204]" miterlimit="8" joinstyle="miter"/>
                        <v:imagedata o:title=""/>
                        <o:lock v:ext="edit" aspectratio="f"/>
                      </v:line>
                      <v:line id="_x0000_s1026" o:spid="_x0000_s1026" o:spt="20" style="position:absolute;left:660349;top:0;height:299085;width:0;" filled="f" stroked="t" coordsize="21600,21600" o:gfxdata="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jf4qC/&#10;AAAA3AAAAA8AAAAAAAAAAQAgAAAAIgAAAGRycy9kb3ducmV2LnhtbFBLAQIUABQAAAAIAIdO4kAz&#10;LwWeOwAAADkAAAAQAAAAAAAAAAEAIAAAAA4BAABkcnMvc2hhcGV4bWwueG1sUEsFBgAAAAAGAAYA&#10;WwEAALgDAAAAAA==&#10;">
                        <v:fill on="f" focussize="0,0"/>
                        <v:stroke weight="1pt" color="#000000 [3204]" miterlimit="8" joinstyle="miter"/>
                        <v:imagedata o:title=""/>
                        <o:lock v:ext="edit" aspectratio="f"/>
                      </v:line>
                      <v:line id="_x0000_s1026" o:spid="_x0000_s1026" o:spt="20" style="position:absolute;left:367635;top:5787;height:299085;width:0;" filled="f" stroked="t" coordsize="21600,21600" o:gfxdata="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oDXzX&#10;wAAAANwAAAAPAAAAAAAAAAEAIAAAACIAAABkcnMvZG93bnJldi54bWxQSwECFAAUAAAACACHTuJA&#10;My8FnjsAAAA5AAAAEAAAAAAAAAABACAAAAAPAQAAZHJzL3NoYXBleG1sLnhtbFBLBQYAAAAABgAG&#10;AFsBAAC5AwAAAAA=&#10;">
                        <v:fill on="f" focussize="0,0"/>
                        <v:stroke weight="1pt" color="#000000 [3204]" miterlimit="8" joinstyle="miter"/>
                        <v:imagedata o:title=""/>
                        <o:lock v:ext="edit" aspectratio="f"/>
                      </v:line>
                      <v:line id="_x0000_s1026" o:spid="_x0000_s1026" o:spt="20" style="position:absolute;left:31969;top:11575;height:299085;width:0;" filled="f" stroked="t" coordsize="21600,21600" o:gfxdata="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QdlM&#10;wAAAANwAAAAPAAAAAAAAAAEAIAAAACIAAABkcnMvZG93bnJldi54bWxQSwECFAAUAAAACACHTuJA&#10;My8FnjsAAAA5AAAAEAAAAAAAAAABACAAAAAPAQAAZHJzL3NoYXBleG1sLnhtbFBLBQYAAAAABgAG&#10;AFsBAAC5AwAAAAA=&#10;">
                        <v:fill on="f" focussize="0,0"/>
                        <v:stroke weight="1pt" color="#000000 [3204]" miterlimit="8" joinstyle="miter"/>
                        <v:imagedata o:title=""/>
                        <o:lock v:ext="edit" aspectratio="f"/>
                      </v:line>
                    </v:group>
                  </v:group>
                  <v:group id="_x0000_s1026" o:spid="_x0000_s1026" o:spt="203" style="position:absolute;left:0;top:306729;height:928471;width:4768770;" coordsize="3763147,928850" o:gfxdata="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7et+2vAAAANwAAAAPAAAAAAAAAAEAIAAAACIAAABkcnMvZG93bnJldi54bWxQ&#10;SwECFAAUAAAACACHTuJAMy8FnjsAAAA5AAAAFQAAAAAAAAABACAAAAALAQAAZHJzL2dyb3Vwc2hh&#10;cGV4bWwueG1sUEsFBgAAAAAGAAYAYAEAAMgDAAAAAA==&#10;">
                    <o:lock v:ext="edit" aspectratio="f"/>
                    <v:shape id="文本框 2" o:spid="_x0000_s1026" o:spt="202" type="#_x0000_t202" style="position:absolute;left:353028;top:0;height:928850;width:3061504;" fillcolor="#FFFFFF" filled="t" stroked="t" coordsize="21600,21600" o:gfxdata="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Yi3Fe/&#10;AAAA3AAAAA8AAAAAAAAAAQAgAAAAIgAAAGRycy9kb3ducmV2LnhtbFBLAQIUABQAAAAIAIdO4kAz&#10;LwWeOwAAADkAAAAQAAAAAAAAAAEAIAAAAA4BAABkcnMvc2hhcGV4bWwueG1sUEsFBgAAAAAGAAYA&#10;WwEAALgDAAAAAA==&#10;">
                      <v:fill on="t" focussize="0,0"/>
                      <v:stroke color="#000000" miterlimit="8" joinstyle="miter"/>
                      <v:imagedata o:title=""/>
                      <o:lock v:ext="edit" aspectratio="f"/>
                      <v:textbox>
                        <w:txbxContent>
                          <w:p>
                            <w:pPr>
                              <w:ind w:firstLine="361" w:firstLineChars="150"/>
                              <w:rPr>
                                <w:rFonts w:ascii="仿宋" w:hAnsi="仿宋" w:eastAsia="仿宋"/>
                                <w:b/>
                                <w:sz w:val="24"/>
                              </w:rPr>
                            </w:pPr>
                            <w:r>
                              <w:rPr>
                                <w:rFonts w:ascii="仿宋" w:hAnsi="仿宋" w:eastAsia="仿宋"/>
                                <w:b/>
                                <w:sz w:val="24"/>
                              </w:rPr>
                              <w:t>Q</w:t>
                            </w:r>
                            <w:r>
                              <w:rPr>
                                <w:rFonts w:ascii="仿宋" w:hAnsi="仿宋" w:eastAsia="仿宋"/>
                                <w:b/>
                                <w:sz w:val="24"/>
                                <w:vertAlign w:val="subscript"/>
                              </w:rPr>
                              <w:t xml:space="preserve">1D       </w:t>
                            </w:r>
                            <w:r>
                              <w:rPr>
                                <w:rFonts w:ascii="仿宋" w:hAnsi="仿宋" w:eastAsia="仿宋"/>
                                <w:b/>
                                <w:sz w:val="24"/>
                              </w:rPr>
                              <w:t>Q</w:t>
                            </w:r>
                            <w:r>
                              <w:rPr>
                                <w:rFonts w:ascii="仿宋" w:hAnsi="仿宋" w:eastAsia="仿宋"/>
                                <w:b/>
                                <w:sz w:val="24"/>
                                <w:vertAlign w:val="subscript"/>
                              </w:rPr>
                              <w:t xml:space="preserve">1C      </w:t>
                            </w:r>
                            <w:r>
                              <w:rPr>
                                <w:rFonts w:ascii="仿宋" w:hAnsi="仿宋" w:eastAsia="仿宋"/>
                                <w:b/>
                                <w:sz w:val="24"/>
                              </w:rPr>
                              <w:t>Q</w:t>
                            </w:r>
                            <w:r>
                              <w:rPr>
                                <w:rFonts w:ascii="仿宋" w:hAnsi="仿宋" w:eastAsia="仿宋"/>
                                <w:b/>
                                <w:sz w:val="24"/>
                                <w:vertAlign w:val="subscript"/>
                              </w:rPr>
                              <w:t xml:space="preserve">1B       </w:t>
                            </w:r>
                            <w:r>
                              <w:rPr>
                                <w:rFonts w:ascii="仿宋" w:hAnsi="仿宋" w:eastAsia="仿宋"/>
                                <w:b/>
                                <w:sz w:val="24"/>
                              </w:rPr>
                              <w:t>Q</w:t>
                            </w:r>
                            <w:r>
                              <w:rPr>
                                <w:rFonts w:ascii="仿宋" w:hAnsi="仿宋" w:eastAsia="仿宋"/>
                                <w:b/>
                                <w:sz w:val="24"/>
                                <w:vertAlign w:val="subscript"/>
                              </w:rPr>
                              <w:t xml:space="preserve">1A    </w:t>
                            </w:r>
                            <w:r>
                              <w:rPr>
                                <w:rFonts w:ascii="仿宋" w:hAnsi="仿宋" w:eastAsia="仿宋"/>
                                <w:b/>
                                <w:sz w:val="24"/>
                              </w:rPr>
                              <w:t xml:space="preserve"> Q</w:t>
                            </w:r>
                            <w:r>
                              <w:rPr>
                                <w:rFonts w:ascii="仿宋" w:hAnsi="仿宋" w:eastAsia="仿宋"/>
                                <w:b/>
                                <w:sz w:val="24"/>
                                <w:vertAlign w:val="subscript"/>
                              </w:rPr>
                              <w:t xml:space="preserve">0D       </w:t>
                            </w:r>
                            <w:r>
                              <w:rPr>
                                <w:rFonts w:ascii="仿宋" w:hAnsi="仿宋" w:eastAsia="仿宋"/>
                                <w:b/>
                                <w:sz w:val="24"/>
                              </w:rPr>
                              <w:t>Q</w:t>
                            </w:r>
                            <w:r>
                              <w:rPr>
                                <w:rFonts w:ascii="仿宋" w:hAnsi="仿宋" w:eastAsia="仿宋"/>
                                <w:b/>
                                <w:sz w:val="24"/>
                                <w:vertAlign w:val="subscript"/>
                              </w:rPr>
                              <w:t xml:space="preserve">0C     </w:t>
                            </w:r>
                            <w:r>
                              <w:rPr>
                                <w:rFonts w:ascii="仿宋" w:hAnsi="仿宋" w:eastAsia="仿宋"/>
                                <w:b/>
                                <w:sz w:val="24"/>
                              </w:rPr>
                              <w:t>Q</w:t>
                            </w:r>
                            <w:r>
                              <w:rPr>
                                <w:rFonts w:ascii="仿宋" w:hAnsi="仿宋" w:eastAsia="仿宋"/>
                                <w:b/>
                                <w:sz w:val="24"/>
                                <w:vertAlign w:val="subscript"/>
                              </w:rPr>
                              <w:t xml:space="preserve">0B       </w:t>
                            </w:r>
                            <w:r>
                              <w:rPr>
                                <w:rFonts w:ascii="仿宋" w:hAnsi="仿宋" w:eastAsia="仿宋"/>
                                <w:b/>
                                <w:sz w:val="24"/>
                              </w:rPr>
                              <w:t>Q</w:t>
                            </w:r>
                            <w:r>
                              <w:rPr>
                                <w:rFonts w:ascii="仿宋" w:hAnsi="仿宋" w:eastAsia="仿宋"/>
                                <w:b/>
                                <w:sz w:val="24"/>
                                <w:vertAlign w:val="subscript"/>
                              </w:rPr>
                              <w:t>0A</w:t>
                            </w:r>
                            <w:r>
                              <w:rPr>
                                <w:rFonts w:ascii="仿宋" w:hAnsi="仿宋" w:eastAsia="仿宋"/>
                                <w:b/>
                                <w:sz w:val="24"/>
                              </w:rPr>
                              <w:t xml:space="preserve">   </w:t>
                            </w:r>
                          </w:p>
                          <w:p>
                            <w:pPr>
                              <w:ind w:firstLine="0" w:firstLineChars="0"/>
                              <w:rPr>
                                <w:rFonts w:ascii="仿宋" w:hAnsi="仿宋" w:eastAsia="仿宋"/>
                                <w:b/>
                                <w:sz w:val="24"/>
                                <w:vertAlign w:val="subscript"/>
                              </w:rPr>
                            </w:pPr>
                            <w:r>
                              <w:rPr>
                                <w:rFonts w:hint="eastAsia" w:ascii="仿宋" w:hAnsi="仿宋" w:eastAsia="仿宋"/>
                                <w:b/>
                                <w:sz w:val="24"/>
                              </w:rPr>
                              <w:t>CP</w:t>
                            </w:r>
                            <w:r>
                              <w:rPr>
                                <w:rFonts w:hint="eastAsia" w:ascii="仿宋" w:hAnsi="仿宋" w:eastAsia="仿宋"/>
                                <w:b/>
                                <w:sz w:val="24"/>
                                <w:vertAlign w:val="subscript"/>
                              </w:rPr>
                              <w:t>U</w:t>
                            </w:r>
                            <w:r>
                              <w:rPr>
                                <w:rFonts w:ascii="仿宋" w:hAnsi="仿宋" w:eastAsia="仿宋"/>
                                <w:b/>
                                <w:sz w:val="24"/>
                                <w:vertAlign w:val="subscript"/>
                              </w:rPr>
                              <w:t xml:space="preserve">                                                                                 </w:t>
                            </w:r>
                            <w:r>
                              <w:rPr>
                                <w:rFonts w:ascii="仿宋" w:hAnsi="仿宋" w:eastAsia="仿宋"/>
                                <w:b/>
                                <w:sz w:val="24"/>
                              </w:rPr>
                              <w:t xml:space="preserve"> </w:t>
                            </w:r>
                            <m:oMath>
                              <m:acc>
                                <m:accPr>
                                  <m:chr m:val="̅"/>
                                  <m:ctrlPr>
                                    <w:rPr>
                                      <w:rFonts w:ascii="Cambria Math" w:hAnsi="Cambria Math" w:eastAsia="仿宋"/>
                                      <w:b/>
                                      <w:sz w:val="24"/>
                                      <w:vertAlign w:val="subscript"/>
                                    </w:rPr>
                                  </m:ctrlPr>
                                </m:accPr>
                                <m:e>
                                  <m:sSub>
                                    <m:sSubPr>
                                      <m:ctrlPr>
                                        <w:rPr>
                                          <w:rFonts w:ascii="Cambria Math" w:hAnsi="Cambria Math" w:eastAsia="仿宋"/>
                                          <w:b/>
                                          <w:i/>
                                          <w:sz w:val="24"/>
                                          <w:vertAlign w:val="subscript"/>
                                        </w:rPr>
                                      </m:ctrlPr>
                                    </m:sSubPr>
                                    <m:e>
                                      <m:r>
                                        <m:rPr>
                                          <m:sty m:val="bi"/>
                                        </m:rPr>
                                        <w:rPr>
                                          <w:rFonts w:ascii="Cambria Math" w:hAnsi="Cambria Math" w:eastAsia="仿宋"/>
                                          <w:sz w:val="24"/>
                                          <w:vertAlign w:val="subscript"/>
                                        </w:rPr>
                                        <m:t>Q</m:t>
                                      </m:r>
                                      <m:ctrlPr>
                                        <w:rPr>
                                          <w:rFonts w:ascii="Cambria Math" w:hAnsi="Cambria Math" w:eastAsia="仿宋"/>
                                          <w:b/>
                                          <w:i/>
                                          <w:sz w:val="24"/>
                                          <w:vertAlign w:val="subscript"/>
                                        </w:rPr>
                                      </m:ctrlPr>
                                    </m:e>
                                    <m:sub>
                                      <m:r>
                                        <m:rPr>
                                          <m:sty m:val="bi"/>
                                        </m:rPr>
                                        <w:rPr>
                                          <w:rFonts w:ascii="Cambria Math" w:hAnsi="Cambria Math" w:eastAsia="仿宋"/>
                                          <w:sz w:val="24"/>
                                          <w:vertAlign w:val="subscript"/>
                                        </w:rPr>
                                        <m:t>cc</m:t>
                                      </m:r>
                                      <m:ctrlPr>
                                        <w:rPr>
                                          <w:rFonts w:ascii="Cambria Math" w:hAnsi="Cambria Math" w:eastAsia="仿宋"/>
                                          <w:b/>
                                          <w:i/>
                                          <w:sz w:val="24"/>
                                          <w:vertAlign w:val="subscript"/>
                                        </w:rPr>
                                      </m:ctrlPr>
                                    </m:sub>
                                  </m:sSub>
                                  <m:ctrlPr>
                                    <w:rPr>
                                      <w:rFonts w:ascii="Cambria Math" w:hAnsi="Cambria Math" w:eastAsia="仿宋"/>
                                      <w:b/>
                                      <w:sz w:val="24"/>
                                      <w:vertAlign w:val="subscript"/>
                                    </w:rPr>
                                  </m:ctrlPr>
                                </m:e>
                              </m:acc>
                            </m:oMath>
                          </w:p>
                          <w:p>
                            <w:pPr>
                              <w:ind w:firstLine="0" w:firstLineChars="0"/>
                              <w:rPr>
                                <w:rFonts w:ascii="仿宋" w:hAnsi="仿宋" w:eastAsia="仿宋"/>
                                <w:b/>
                                <w:sz w:val="24"/>
                              </w:rPr>
                            </w:pPr>
                            <w:r>
                              <w:rPr>
                                <w:rFonts w:ascii="仿宋" w:hAnsi="仿宋" w:eastAsia="仿宋"/>
                                <w:b/>
                                <w:sz w:val="24"/>
                              </w:rPr>
                              <w:t xml:space="preserve">Adj  </w:t>
                            </w:r>
                            <w:r>
                              <w:rPr>
                                <w:rFonts w:hint="eastAsia"/>
                                <w:b/>
                                <w:sz w:val="21"/>
                                <w:szCs w:val="21"/>
                              </w:rPr>
                              <w:t xml:space="preserve">校准功能的十二进制计数器或二十四进制计数器 </w:t>
                            </w:r>
                            <w:r>
                              <w:rPr>
                                <w:rFonts w:hint="eastAsia" w:ascii="仿宋" w:hAnsi="仿宋" w:eastAsia="仿宋"/>
                                <w:b/>
                                <w:sz w:val="24"/>
                              </w:rPr>
                              <w:t xml:space="preserve"> </w:t>
                            </w:r>
                            <w:r>
                              <w:rPr>
                                <w:rFonts w:ascii="仿宋" w:hAnsi="仿宋" w:eastAsia="仿宋"/>
                                <w:b/>
                                <w:sz w:val="24"/>
                              </w:rPr>
                              <w:t xml:space="preserve"> Set</w:t>
                            </w:r>
                          </w:p>
                          <w:p>
                            <w:pPr>
                              <w:ind w:firstLine="0" w:firstLineChars="0"/>
                              <w:rPr>
                                <w:rFonts w:ascii="仿宋" w:hAnsi="仿宋" w:eastAsia="仿宋"/>
                                <w:b/>
                                <w:sz w:val="24"/>
                              </w:rPr>
                            </w:pPr>
                            <w:r>
                              <w:rPr>
                                <w:rFonts w:ascii="仿宋" w:hAnsi="仿宋" w:eastAsia="仿宋"/>
                                <w:b/>
                                <w:sz w:val="24"/>
                              </w:rPr>
                              <w:t>CP</w:t>
                            </w:r>
                            <w:r>
                              <w:rPr>
                                <w:rFonts w:ascii="仿宋" w:hAnsi="仿宋" w:eastAsia="仿宋"/>
                                <w:b/>
                                <w:sz w:val="24"/>
                                <w:vertAlign w:val="subscript"/>
                              </w:rPr>
                              <w:t xml:space="preserve">D                                                          </w:t>
                            </w:r>
                            <w:r>
                              <w:rPr>
                                <w:rFonts w:ascii="仿宋" w:hAnsi="仿宋" w:eastAsia="仿宋"/>
                                <w:b/>
                                <w:sz w:val="24"/>
                              </w:rPr>
                              <w:t xml:space="preserve">             Clr</w:t>
                            </w:r>
                          </w:p>
                        </w:txbxContent>
                      </v:textbox>
                    </v:shape>
                    <v:group id="_x0000_s1026" o:spid="_x0000_s1026" o:spt="203" style="position:absolute;left:0;top:358815;height:387752;width:349218;" coordsize="349218,387752" o:gfxdata="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LYBkNvAAAANwAAAAPAAAAAAAAAAEAIAAAACIAAABkcnMvZG93bnJldi54bWxQ&#10;SwECFAAUAAAACACHTuJAMy8FnjsAAAA5AAAAFQAAAAAAAAABACAAAAALAQAAZHJzL2dyb3Vwc2hh&#10;cGV4bWwueG1sUEsFBgAAAAAGAAYAYAEAAMgDAAAAAA==&#10;">
                      <o:lock v:ext="edit" aspectratio="f"/>
                      <v:line id="_x0000_s1026" o:spid="_x0000_s1026" o:spt="20" style="position:absolute;left:0;top:0;flip:x;height:0;width:349218;" filled="f" stroked="t" coordsize="21600,21600" o:gfxdata="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JaPpvQAA&#10;ANwAAAAPAAAAAAAAAAEAIAAAACIAAABkcnMvZG93bnJldi54bWxQSwECFAAUAAAACACHTuJAMy8F&#10;njsAAAA5AAAAEAAAAAAAAAABACAAAAAMAQAAZHJzL3NoYXBleG1sLnhtbFBLBQYAAAAABgAGAFsB&#10;AAC2AwAAAAA=&#10;">
                        <v:fill on="f" focussize="0,0"/>
                        <v:stroke weight="1pt" color="#000000 [3204]" miterlimit="8" joinstyle="miter"/>
                        <v:imagedata o:title=""/>
                        <o:lock v:ext="edit" aspectratio="f"/>
                      </v:line>
                      <v:line id="_x0000_s1026" o:spid="_x0000_s1026" o:spt="20" style="position:absolute;left:0;top:190982;flip:x;height:0;width:349218;" filled="f" stroked="t" coordsize="21600,21600" o:gfxdata="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r3PZ68AAAA&#10;3AAAAA8AAAAAAAAAAQAgAAAAIgAAAGRycy9kb3ducmV2LnhtbFBLAQIUABQAAAAIAIdO4kAzLwWe&#10;OwAAADkAAAAQAAAAAAAAAAEAIAAAAAsBAABkcnMvc2hhcGV4bWwueG1sUEsFBgAAAAAGAAYAWwEA&#10;ALUDAAAAAA==&#10;">
                        <v:fill on="f" focussize="0,0"/>
                        <v:stroke weight="1pt" color="#000000 [3204]" miterlimit="8" joinstyle="miter"/>
                        <v:imagedata o:title=""/>
                        <o:lock v:ext="edit" aspectratio="f"/>
                      </v:line>
                      <v:line id="_x0000_s1026" o:spid="_x0000_s1026" o:spt="20" style="position:absolute;left:0;top:387752;flip:x;height:0;width:349218;" filled="f" stroked="t" coordsize="21600,21600" o:gfxdata="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W7mAW8AAAA&#10;3AAAAA8AAAAAAAAAAQAgAAAAIgAAAGRycy9kb3ducmV2LnhtbFBLAQIUABQAAAAIAIdO4kAzLwWe&#10;OwAAADkAAAAQAAAAAAAAAAEAIAAAAAsBAABkcnMvc2hhcGV4bWwueG1sUEsFBgAAAAAGAAYAWwEA&#10;ALUDAAAAAA==&#10;">
                        <v:fill on="f" focussize="0,0"/>
                        <v:stroke weight="1pt" color="#000000 [3204]" miterlimit="8" joinstyle="miter"/>
                        <v:imagedata o:title=""/>
                        <o:lock v:ext="edit" aspectratio="f"/>
                      </v:line>
                    </v:group>
                    <v:group id="_x0000_s1026" o:spid="_x0000_s1026" o:spt="203" style="position:absolute;left:3408745;top:358835;height:399307;width:354402;" coordorigin="0,69468" coordsize="354402,399307" o:gfxdata="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9FsfDsAAAADcAAAADwAAAAAAAAABACAAAAAiAAAAZHJzL2Rvd25yZXYu&#10;eG1sUEsBAhQAFAAAAAgAh07iQDMvBZ47AAAAOQAAABUAAAAAAAAAAQAgAAAADwEAAGRycy9ncm91&#10;cHNoYXBleG1sLnhtbFBLBQYAAAAABgAGAGABAADMAwAAAAA=&#10;">
                      <o:lock v:ext="edit" aspectratio="f"/>
                      <v:line id="_x0000_s1026" o:spid="_x0000_s1026" o:spt="20" style="position:absolute;left:5787;top:468775;flip:x;height:0;width:348615;" filled="f" stroked="t" coordsize="21600,21600" o:gfxdata="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HqXqvQAA&#10;ANwAAAAPAAAAAAAAAAEAIAAAACIAAABkcnMvZG93bnJldi54bWxQSwECFAAUAAAACACHTuJAMy8F&#10;njsAAAA5AAAAEAAAAAAAAAABACAAAAAMAQAAZHJzL3NoYXBleG1sLnhtbFBLBQYAAAAABgAGAFsB&#10;AAC2AwAAAAA=&#10;">
                        <v:fill on="f" focussize="0,0"/>
                        <v:stroke weight="1pt" color="#000000 [3204]" miterlimit="8" joinstyle="miter"/>
                        <v:imagedata o:title=""/>
                        <o:lock v:ext="edit" aspectratio="f"/>
                      </v:line>
                      <v:line id="_x0000_s1026" o:spid="_x0000_s1026" o:spt="20" style="position:absolute;left:0;top:69468;flip:x;height:0;width:348615;" filled="f" stroked="t" coordsize="21600,21600" o:gfxdata="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XMO528AAAA&#10;3AAAAA8AAAAAAAAAAQAgAAAAIgAAAGRycy9kb3ducmV2LnhtbFBLAQIUABQAAAAIAIdO4kAzLwWe&#10;OwAAADkAAAAQAAAAAAAAAAEAIAAAAAsBAABkcnMvc2hhcGV4bWwueG1sUEsFBgAAAAAGAAYAWwEA&#10;ALUDAAAAAA==&#10;">
                        <v:fill on="f" focussize="0,0"/>
                        <v:stroke weight="1pt" color="#000000 [3204]" miterlimit="8" joinstyle="miter"/>
                        <v:imagedata o:title=""/>
                        <o:lock v:ext="edit" aspectratio="f"/>
                      </v:line>
                    </v:group>
                  </v:group>
                </v:group>
                <v:line id="_x0000_s1026" o:spid="_x0000_s1026" o:spt="20" style="position:absolute;left:4328932;top:868100;flip:x;height:0;width:441325;" filled="f" stroked="t" coordsize="21600,21600" o:gfxdata="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gJ4GvQAA&#10;ANwAAAAPAAAAAAAAAAEAIAAAACIAAABkcnMvZG93bnJldi54bWxQSwECFAAUAAAACACHTuJAMy8F&#10;njsAAAA5AAAAEAAAAAAAAAABACAAAAAMAQAAZHJzL3NoYXBleG1sLnhtbFBLBQYAAAAABgAGAFsB&#10;AAC2AwAAAAA=&#10;">
                  <v:fill on="f" focussize="0,0"/>
                  <v:stroke weight="1pt" color="#000000 [3204]" miterlimit="8" joinstyle="miter"/>
                  <v:imagedata o:title=""/>
                  <o:lock v:ext="edit" aspectratio="f"/>
                </v:line>
                <w10:wrap type="none"/>
                <w10:anchorlock/>
              </v:group>
            </w:pict>
          </mc:Fallback>
        </mc:AlternateContent>
      </w:r>
    </w:p>
    <w:p>
      <w:pPr>
        <w:spacing w:line="300" w:lineRule="auto"/>
        <w:ind w:left="360" w:firstLine="60" w:firstLineChars="25"/>
        <w:jc w:val="center"/>
        <w:rPr>
          <w:rFonts w:eastAsia="仿宋"/>
          <w:sz w:val="24"/>
        </w:rPr>
      </w:pPr>
      <w:r>
        <w:rPr>
          <w:rFonts w:eastAsia="仿宋"/>
          <w:sz w:val="24"/>
        </w:rPr>
        <w:t>图 5.2 调整计数值的十二进制或二十四进制计数器</w:t>
      </w:r>
    </w:p>
    <w:p>
      <w:pPr>
        <w:widowControl w:val="0"/>
        <w:spacing w:line="300" w:lineRule="auto"/>
        <w:ind w:firstLine="480" w:firstLineChars="200"/>
        <w:jc w:val="left"/>
        <w:rPr>
          <w:rFonts w:ascii="Times New Roman" w:hAnsi="Times New Roman" w:eastAsia="仿宋" w:cs="Times New Roman"/>
          <w:kern w:val="2"/>
          <w:sz w:val="24"/>
          <w:szCs w:val="24"/>
          <w:lang w:val="en-US" w:eastAsia="zh-CN" w:bidi="ar-SA"/>
        </w:rPr>
      </w:pPr>
      <w:r>
        <w:rPr>
          <w:rFonts w:ascii="Times New Roman" w:hAnsi="Times New Roman" w:eastAsia="仿宋" w:cs="Times New Roman"/>
          <w:kern w:val="2"/>
          <w:sz w:val="24"/>
          <w:szCs w:val="24"/>
          <w:lang w:val="en-US" w:eastAsia="zh-CN" w:bidi="ar-SA"/>
        </w:rPr>
        <w:t>具体要求：</w:t>
      </w:r>
    </w:p>
    <w:p>
      <w:pPr>
        <w:widowControl w:val="0"/>
        <w:numPr>
          <w:ilvl w:val="0"/>
          <w:numId w:val="8"/>
        </w:numPr>
        <w:spacing w:line="300" w:lineRule="auto"/>
        <w:ind w:left="0" w:firstLine="480" w:firstLineChars="200"/>
        <w:jc w:val="left"/>
        <w:rPr>
          <w:rFonts w:ascii="Times New Roman" w:hAnsi="Times New Roman" w:eastAsia="仿宋" w:cs="Times New Roman"/>
          <w:kern w:val="2"/>
          <w:sz w:val="24"/>
          <w:szCs w:val="24"/>
          <w:lang w:val="en-US" w:eastAsia="zh-CN" w:bidi="ar-SA"/>
        </w:rPr>
      </w:pPr>
      <w:r>
        <w:rPr>
          <w:rFonts w:ascii="Times New Roman" w:hAnsi="Times New Roman" w:eastAsia="仿宋" w:cs="Times New Roman"/>
          <w:kern w:val="2"/>
          <w:sz w:val="24"/>
          <w:szCs w:val="24"/>
          <w:lang w:val="en-US" w:eastAsia="zh-CN" w:bidi="ar-SA"/>
        </w:rPr>
        <w:t>封装后的电路输入：一个累加计数脉冲输入端</w:t>
      </w:r>
      <w:r>
        <w:rPr>
          <w:rFonts w:ascii="Times New Roman" w:hAnsi="Times New Roman" w:eastAsia="仿宋" w:cs="Times New Roman"/>
          <w:b/>
          <w:kern w:val="2"/>
          <w:sz w:val="24"/>
          <w:szCs w:val="24"/>
          <w:lang w:val="en-US" w:eastAsia="zh-CN" w:bidi="ar-SA"/>
        </w:rPr>
        <w:t>CP</w:t>
      </w:r>
      <w:r>
        <w:rPr>
          <w:rFonts w:ascii="Times New Roman" w:hAnsi="Times New Roman" w:eastAsia="仿宋" w:cs="Times New Roman"/>
          <w:b/>
          <w:kern w:val="2"/>
          <w:sz w:val="24"/>
          <w:szCs w:val="24"/>
          <w:vertAlign w:val="subscript"/>
          <w:lang w:val="en-US" w:eastAsia="zh-CN" w:bidi="ar-SA"/>
        </w:rPr>
        <w:t>U</w:t>
      </w:r>
      <w:r>
        <w:rPr>
          <w:rFonts w:ascii="Times New Roman" w:hAnsi="Times New Roman" w:eastAsia="仿宋" w:cs="Times New Roman"/>
          <w:b/>
          <w:kern w:val="2"/>
          <w:sz w:val="24"/>
          <w:szCs w:val="24"/>
          <w:lang w:val="en-US" w:eastAsia="zh-CN" w:bidi="ar-SA"/>
        </w:rPr>
        <w:t>、</w:t>
      </w:r>
      <w:r>
        <w:rPr>
          <w:rFonts w:ascii="Times New Roman" w:hAnsi="Times New Roman" w:eastAsia="仿宋" w:cs="Times New Roman"/>
          <w:kern w:val="2"/>
          <w:sz w:val="24"/>
          <w:szCs w:val="24"/>
          <w:lang w:val="en-US" w:eastAsia="zh-CN" w:bidi="ar-SA"/>
        </w:rPr>
        <w:t>一个累减计数脉冲输入端</w:t>
      </w:r>
      <w:r>
        <w:rPr>
          <w:rFonts w:ascii="Times New Roman" w:hAnsi="Times New Roman" w:eastAsia="仿宋" w:cs="Times New Roman"/>
          <w:b/>
          <w:kern w:val="2"/>
          <w:sz w:val="24"/>
          <w:szCs w:val="24"/>
          <w:lang w:val="en-US" w:eastAsia="zh-CN" w:bidi="ar-SA"/>
        </w:rPr>
        <w:t>CP</w:t>
      </w:r>
      <w:r>
        <w:rPr>
          <w:rFonts w:ascii="Times New Roman" w:hAnsi="Times New Roman" w:eastAsia="仿宋" w:cs="Times New Roman"/>
          <w:b/>
          <w:kern w:val="2"/>
          <w:sz w:val="24"/>
          <w:szCs w:val="24"/>
          <w:vertAlign w:val="subscript"/>
          <w:lang w:val="en-US" w:eastAsia="zh-CN" w:bidi="ar-SA"/>
        </w:rPr>
        <w:t>D</w:t>
      </w:r>
      <w:r>
        <w:rPr>
          <w:rFonts w:ascii="Times New Roman" w:hAnsi="Times New Roman" w:eastAsia="仿宋" w:cs="Times New Roman"/>
          <w:b/>
          <w:kern w:val="2"/>
          <w:sz w:val="24"/>
          <w:szCs w:val="24"/>
          <w:lang w:val="en-US" w:eastAsia="zh-CN" w:bidi="ar-SA"/>
        </w:rPr>
        <w:t>、</w:t>
      </w:r>
      <w:r>
        <w:rPr>
          <w:rFonts w:ascii="Times New Roman" w:hAnsi="Times New Roman" w:eastAsia="仿宋" w:cs="Times New Roman"/>
          <w:kern w:val="2"/>
          <w:sz w:val="24"/>
          <w:szCs w:val="24"/>
          <w:lang w:val="en-US" w:eastAsia="zh-CN" w:bidi="ar-SA"/>
        </w:rPr>
        <w:t>清零输入信号</w:t>
      </w:r>
      <w:r>
        <w:rPr>
          <w:rFonts w:ascii="Times New Roman" w:hAnsi="Times New Roman" w:eastAsia="仿宋" w:cs="Times New Roman"/>
          <w:b/>
          <w:kern w:val="2"/>
          <w:sz w:val="24"/>
          <w:szCs w:val="24"/>
          <w:lang w:val="en-US" w:eastAsia="zh-CN" w:bidi="ar-SA"/>
        </w:rPr>
        <w:t>Clr、</w:t>
      </w:r>
      <w:r>
        <w:rPr>
          <w:rFonts w:ascii="Times New Roman" w:hAnsi="Times New Roman" w:eastAsia="仿宋" w:cs="Times New Roman"/>
          <w:kern w:val="2"/>
          <w:sz w:val="24"/>
          <w:szCs w:val="24"/>
          <w:lang w:val="en-US" w:eastAsia="zh-CN" w:bidi="ar-SA"/>
        </w:rPr>
        <w:t>一个计数值校准输入控制信号</w:t>
      </w:r>
      <w:r>
        <w:rPr>
          <w:rFonts w:ascii="Times New Roman" w:hAnsi="Times New Roman" w:eastAsia="仿宋" w:cs="Times New Roman"/>
          <w:b/>
          <w:kern w:val="2"/>
          <w:sz w:val="24"/>
          <w:szCs w:val="24"/>
          <w:lang w:val="en-US" w:eastAsia="zh-CN" w:bidi="ar-SA"/>
        </w:rPr>
        <w:t>Adj、</w:t>
      </w:r>
      <w:r>
        <w:rPr>
          <w:rFonts w:ascii="Times New Roman" w:hAnsi="Times New Roman" w:eastAsia="仿宋" w:cs="Times New Roman"/>
          <w:kern w:val="2"/>
          <w:sz w:val="24"/>
          <w:szCs w:val="24"/>
          <w:lang w:val="en-US" w:eastAsia="zh-CN" w:bidi="ar-SA"/>
        </w:rPr>
        <w:t>12小时计时或24小时计时控制信号</w:t>
      </w:r>
      <w:r>
        <w:rPr>
          <w:rFonts w:ascii="Times New Roman" w:hAnsi="Times New Roman" w:eastAsia="仿宋" w:cs="Times New Roman"/>
          <w:b/>
          <w:kern w:val="2"/>
          <w:sz w:val="24"/>
          <w:szCs w:val="24"/>
          <w:lang w:val="en-US" w:eastAsia="zh-CN" w:bidi="ar-SA"/>
        </w:rPr>
        <w:t>Set</w:t>
      </w:r>
      <w:r>
        <w:rPr>
          <w:rFonts w:ascii="Times New Roman" w:hAnsi="Times New Roman" w:eastAsia="仿宋" w:cs="Times New Roman"/>
          <w:kern w:val="2"/>
          <w:sz w:val="24"/>
          <w:szCs w:val="24"/>
          <w:lang w:val="en-US" w:eastAsia="zh-CN" w:bidi="ar-SA"/>
        </w:rPr>
        <w:t>；</w:t>
      </w:r>
    </w:p>
    <w:p>
      <w:pPr>
        <w:widowControl w:val="0"/>
        <w:numPr>
          <w:ilvl w:val="0"/>
          <w:numId w:val="8"/>
        </w:numPr>
        <w:spacing w:line="300" w:lineRule="auto"/>
        <w:ind w:left="0" w:firstLine="480" w:firstLineChars="200"/>
        <w:jc w:val="left"/>
        <w:rPr>
          <w:rFonts w:ascii="Times New Roman" w:hAnsi="Times New Roman" w:eastAsia="仿宋" w:cs="Times New Roman"/>
          <w:kern w:val="2"/>
          <w:sz w:val="24"/>
          <w:szCs w:val="24"/>
          <w:lang w:val="en-US" w:eastAsia="zh-CN" w:bidi="ar-SA"/>
        </w:rPr>
      </w:pPr>
      <w:r>
        <w:rPr>
          <w:rFonts w:ascii="Times New Roman" w:hAnsi="Times New Roman" w:eastAsia="仿宋" w:cs="Times New Roman"/>
          <w:kern w:val="2"/>
          <w:sz w:val="24"/>
          <w:szCs w:val="24"/>
          <w:lang w:val="en-US" w:eastAsia="zh-CN" w:bidi="ar-SA"/>
        </w:rPr>
        <w:t>封装后的电路输出为输出八个计数器状态输出值</w:t>
      </w:r>
      <w:r>
        <w:rPr>
          <w:rFonts w:ascii="Times New Roman" w:hAnsi="Times New Roman" w:eastAsia="仿宋" w:cs="Times New Roman"/>
          <w:b/>
          <w:kern w:val="2"/>
          <w:sz w:val="24"/>
          <w:szCs w:val="24"/>
          <w:lang w:val="en-US" w:eastAsia="zh-CN" w:bidi="ar-SA"/>
        </w:rPr>
        <w:t>Q</w:t>
      </w:r>
      <w:r>
        <w:rPr>
          <w:rFonts w:ascii="Times New Roman" w:hAnsi="Times New Roman" w:eastAsia="仿宋" w:cs="Times New Roman"/>
          <w:b/>
          <w:kern w:val="2"/>
          <w:sz w:val="24"/>
          <w:szCs w:val="24"/>
          <w:vertAlign w:val="subscript"/>
          <w:lang w:val="en-US" w:eastAsia="zh-CN" w:bidi="ar-SA"/>
        </w:rPr>
        <w:t xml:space="preserve">1D </w:t>
      </w:r>
      <w:r>
        <w:rPr>
          <w:rFonts w:ascii="Times New Roman" w:hAnsi="Times New Roman" w:eastAsia="仿宋" w:cs="Times New Roman"/>
          <w:b/>
          <w:kern w:val="2"/>
          <w:sz w:val="24"/>
          <w:szCs w:val="24"/>
          <w:lang w:val="en-US" w:eastAsia="zh-CN" w:bidi="ar-SA"/>
        </w:rPr>
        <w:t>Q</w:t>
      </w:r>
      <w:r>
        <w:rPr>
          <w:rFonts w:ascii="Times New Roman" w:hAnsi="Times New Roman" w:eastAsia="仿宋" w:cs="Times New Roman"/>
          <w:b/>
          <w:kern w:val="2"/>
          <w:sz w:val="24"/>
          <w:szCs w:val="24"/>
          <w:vertAlign w:val="subscript"/>
          <w:lang w:val="en-US" w:eastAsia="zh-CN" w:bidi="ar-SA"/>
        </w:rPr>
        <w:t xml:space="preserve">1C </w:t>
      </w:r>
      <w:r>
        <w:rPr>
          <w:rFonts w:ascii="Times New Roman" w:hAnsi="Times New Roman" w:eastAsia="仿宋" w:cs="Times New Roman"/>
          <w:b/>
          <w:kern w:val="2"/>
          <w:sz w:val="24"/>
          <w:szCs w:val="24"/>
          <w:lang w:val="en-US" w:eastAsia="zh-CN" w:bidi="ar-SA"/>
        </w:rPr>
        <w:t>Q</w:t>
      </w:r>
      <w:r>
        <w:rPr>
          <w:rFonts w:ascii="Times New Roman" w:hAnsi="Times New Roman" w:eastAsia="仿宋" w:cs="Times New Roman"/>
          <w:b/>
          <w:kern w:val="2"/>
          <w:sz w:val="24"/>
          <w:szCs w:val="24"/>
          <w:vertAlign w:val="subscript"/>
          <w:lang w:val="en-US" w:eastAsia="zh-CN" w:bidi="ar-SA"/>
        </w:rPr>
        <w:t xml:space="preserve">1B </w:t>
      </w:r>
      <w:r>
        <w:rPr>
          <w:rFonts w:ascii="Times New Roman" w:hAnsi="Times New Roman" w:eastAsia="仿宋" w:cs="Times New Roman"/>
          <w:b/>
          <w:kern w:val="2"/>
          <w:sz w:val="24"/>
          <w:szCs w:val="24"/>
          <w:lang w:val="en-US" w:eastAsia="zh-CN" w:bidi="ar-SA"/>
        </w:rPr>
        <w:t>Q</w:t>
      </w:r>
      <w:r>
        <w:rPr>
          <w:rFonts w:ascii="Times New Roman" w:hAnsi="Times New Roman" w:eastAsia="仿宋" w:cs="Times New Roman"/>
          <w:b/>
          <w:kern w:val="2"/>
          <w:sz w:val="24"/>
          <w:szCs w:val="24"/>
          <w:vertAlign w:val="subscript"/>
          <w:lang w:val="en-US" w:eastAsia="zh-CN" w:bidi="ar-SA"/>
        </w:rPr>
        <w:t>1A</w:t>
      </w:r>
      <w:r>
        <w:rPr>
          <w:rFonts w:ascii="Times New Roman" w:hAnsi="Times New Roman" w:eastAsia="仿宋" w:cs="Times New Roman"/>
          <w:kern w:val="2"/>
          <w:sz w:val="24"/>
          <w:szCs w:val="24"/>
          <w:vertAlign w:val="subscript"/>
          <w:lang w:val="en-US" w:eastAsia="zh-CN" w:bidi="ar-SA"/>
        </w:rPr>
        <w:t xml:space="preserve"> </w:t>
      </w:r>
      <w:r>
        <w:rPr>
          <w:rFonts w:ascii="Times New Roman" w:hAnsi="Times New Roman" w:eastAsia="仿宋" w:cs="Times New Roman"/>
          <w:b/>
          <w:kern w:val="2"/>
          <w:sz w:val="24"/>
          <w:szCs w:val="24"/>
          <w:lang w:val="en-US" w:eastAsia="zh-CN" w:bidi="ar-SA"/>
        </w:rPr>
        <w:t>Q</w:t>
      </w:r>
      <w:r>
        <w:rPr>
          <w:rFonts w:ascii="Times New Roman" w:hAnsi="Times New Roman" w:eastAsia="仿宋" w:cs="Times New Roman"/>
          <w:b/>
          <w:kern w:val="2"/>
          <w:sz w:val="24"/>
          <w:szCs w:val="24"/>
          <w:vertAlign w:val="subscript"/>
          <w:lang w:val="en-US" w:eastAsia="zh-CN" w:bidi="ar-SA"/>
        </w:rPr>
        <w:t xml:space="preserve">0D </w:t>
      </w:r>
      <w:r>
        <w:rPr>
          <w:rFonts w:ascii="Times New Roman" w:hAnsi="Times New Roman" w:eastAsia="仿宋" w:cs="Times New Roman"/>
          <w:b/>
          <w:kern w:val="2"/>
          <w:sz w:val="24"/>
          <w:szCs w:val="24"/>
          <w:lang w:val="en-US" w:eastAsia="zh-CN" w:bidi="ar-SA"/>
        </w:rPr>
        <w:t>Q</w:t>
      </w:r>
      <w:r>
        <w:rPr>
          <w:rFonts w:ascii="Times New Roman" w:hAnsi="Times New Roman" w:eastAsia="仿宋" w:cs="Times New Roman"/>
          <w:b/>
          <w:kern w:val="2"/>
          <w:sz w:val="24"/>
          <w:szCs w:val="24"/>
          <w:vertAlign w:val="subscript"/>
          <w:lang w:val="en-US" w:eastAsia="zh-CN" w:bidi="ar-SA"/>
        </w:rPr>
        <w:t xml:space="preserve">0C </w:t>
      </w:r>
      <w:r>
        <w:rPr>
          <w:rFonts w:ascii="Times New Roman" w:hAnsi="Times New Roman" w:eastAsia="仿宋" w:cs="Times New Roman"/>
          <w:b/>
          <w:kern w:val="2"/>
          <w:sz w:val="24"/>
          <w:szCs w:val="24"/>
          <w:lang w:val="en-US" w:eastAsia="zh-CN" w:bidi="ar-SA"/>
        </w:rPr>
        <w:t>Q</w:t>
      </w:r>
      <w:r>
        <w:rPr>
          <w:rFonts w:ascii="Times New Roman" w:hAnsi="Times New Roman" w:eastAsia="仿宋" w:cs="Times New Roman"/>
          <w:b/>
          <w:kern w:val="2"/>
          <w:sz w:val="24"/>
          <w:szCs w:val="24"/>
          <w:vertAlign w:val="subscript"/>
          <w:lang w:val="en-US" w:eastAsia="zh-CN" w:bidi="ar-SA"/>
        </w:rPr>
        <w:t xml:space="preserve">0B </w:t>
      </w:r>
      <w:r>
        <w:rPr>
          <w:rFonts w:ascii="Times New Roman" w:hAnsi="Times New Roman" w:eastAsia="仿宋" w:cs="Times New Roman"/>
          <w:b/>
          <w:kern w:val="2"/>
          <w:sz w:val="24"/>
          <w:szCs w:val="24"/>
          <w:lang w:val="en-US" w:eastAsia="zh-CN" w:bidi="ar-SA"/>
        </w:rPr>
        <w:t>Q</w:t>
      </w:r>
      <w:r>
        <w:rPr>
          <w:rFonts w:ascii="Times New Roman" w:hAnsi="Times New Roman" w:eastAsia="仿宋" w:cs="Times New Roman"/>
          <w:b/>
          <w:kern w:val="2"/>
          <w:sz w:val="24"/>
          <w:szCs w:val="24"/>
          <w:vertAlign w:val="subscript"/>
          <w:lang w:val="en-US" w:eastAsia="zh-CN" w:bidi="ar-SA"/>
        </w:rPr>
        <w:t>0A</w:t>
      </w:r>
      <w:r>
        <w:rPr>
          <w:rFonts w:ascii="Times New Roman" w:hAnsi="Times New Roman" w:eastAsia="仿宋" w:cs="Times New Roman"/>
          <w:kern w:val="2"/>
          <w:sz w:val="24"/>
          <w:szCs w:val="24"/>
          <w:lang w:val="en-US" w:eastAsia="zh-CN" w:bidi="ar-SA"/>
        </w:rPr>
        <w:t>（测试电路中要接16进制数字显示器）</w:t>
      </w:r>
      <w:r>
        <w:rPr>
          <w:rFonts w:ascii="Times New Roman" w:hAnsi="Times New Roman" w:eastAsia="仿宋" w:cs="Times New Roman"/>
          <w:b/>
          <w:kern w:val="2"/>
          <w:sz w:val="24"/>
          <w:szCs w:val="24"/>
          <w:lang w:val="en-US" w:eastAsia="zh-CN" w:bidi="ar-SA"/>
        </w:rPr>
        <w:t>，</w:t>
      </w:r>
      <w:r>
        <w:rPr>
          <w:rFonts w:ascii="Times New Roman" w:hAnsi="Times New Roman" w:eastAsia="仿宋" w:cs="Times New Roman"/>
          <w:kern w:val="2"/>
          <w:sz w:val="24"/>
          <w:szCs w:val="24"/>
          <w:lang w:val="en-US" w:eastAsia="zh-CN" w:bidi="ar-SA"/>
        </w:rPr>
        <w:t>进位输出信号</w:t>
      </w:r>
      <m:oMath>
        <m:acc>
          <m:accPr>
            <m:chr m:val="̅"/>
            <m:ctrlPr>
              <w:rPr>
                <w:rFonts w:ascii="Cambria Math" w:hAnsi="Cambria Math" w:eastAsia="仿宋"/>
                <w:b/>
                <w:sz w:val="24"/>
                <w:szCs w:val="24"/>
              </w:rPr>
            </m:ctrlPr>
          </m:accPr>
          <m:e>
            <m:sSub>
              <m:sSubPr>
                <m:ctrlPr>
                  <w:rPr>
                    <w:rFonts w:ascii="Cambria Math" w:hAnsi="Cambria Math" w:eastAsia="仿宋"/>
                    <w:b/>
                    <w:sz w:val="24"/>
                    <w:szCs w:val="24"/>
                  </w:rPr>
                </m:ctrlPr>
              </m:sSubPr>
              <m:e>
                <m:r>
                  <m:rPr>
                    <m:sty m:val="b"/>
                  </m:rPr>
                  <w:rPr>
                    <w:rFonts w:ascii="Cambria Math" w:hAnsi="Cambria Math" w:eastAsia="仿宋"/>
                    <w:sz w:val="24"/>
                    <w:szCs w:val="24"/>
                  </w:rPr>
                  <m:t>Q</m:t>
                </m:r>
                <m:ctrlPr>
                  <w:rPr>
                    <w:rFonts w:ascii="Cambria Math" w:hAnsi="Cambria Math" w:eastAsia="仿宋"/>
                    <w:b/>
                    <w:sz w:val="24"/>
                    <w:szCs w:val="24"/>
                  </w:rPr>
                </m:ctrlPr>
              </m:e>
              <m:sub>
                <m:r>
                  <m:rPr>
                    <m:sty m:val="bi"/>
                  </m:rPr>
                  <w:rPr>
                    <w:rFonts w:ascii="Cambria Math" w:hAnsi="Cambria Math" w:eastAsia="仿宋"/>
                    <w:sz w:val="24"/>
                    <w:szCs w:val="24"/>
                  </w:rPr>
                  <m:t>cc</m:t>
                </m:r>
                <m:ctrlPr>
                  <w:rPr>
                    <w:rFonts w:ascii="Cambria Math" w:hAnsi="Cambria Math" w:eastAsia="仿宋"/>
                    <w:b/>
                    <w:sz w:val="24"/>
                    <w:szCs w:val="24"/>
                  </w:rPr>
                </m:ctrlPr>
              </m:sub>
            </m:sSub>
            <m:ctrlPr>
              <w:rPr>
                <w:rFonts w:ascii="Cambria Math" w:hAnsi="Cambria Math" w:eastAsia="仿宋"/>
                <w:b/>
                <w:sz w:val="24"/>
                <w:szCs w:val="24"/>
              </w:rPr>
            </m:ctrlPr>
          </m:e>
        </m:acc>
      </m:oMath>
      <w:r>
        <w:rPr>
          <w:rFonts w:ascii="Times New Roman" w:hAnsi="Times New Roman" w:eastAsia="仿宋" w:cs="Times New Roman"/>
          <w:kern w:val="2"/>
          <w:sz w:val="24"/>
          <w:szCs w:val="24"/>
          <w:lang w:val="en-US" w:eastAsia="zh-CN" w:bidi="ar-SA"/>
        </w:rPr>
        <w:t>；</w:t>
      </w:r>
    </w:p>
    <w:p>
      <w:pPr>
        <w:widowControl w:val="0"/>
        <w:numPr>
          <w:ilvl w:val="0"/>
          <w:numId w:val="8"/>
        </w:numPr>
        <w:spacing w:line="300" w:lineRule="auto"/>
        <w:ind w:left="0" w:firstLine="480" w:firstLineChars="200"/>
        <w:jc w:val="left"/>
        <w:rPr>
          <w:rFonts w:ascii="Times New Roman" w:hAnsi="Times New Roman" w:eastAsia="仿宋" w:cs="Times New Roman"/>
          <w:kern w:val="2"/>
          <w:sz w:val="24"/>
          <w:szCs w:val="24"/>
          <w:lang w:val="en-US" w:eastAsia="zh-CN" w:bidi="ar-SA"/>
        </w:rPr>
      </w:pPr>
      <w:r>
        <w:rPr>
          <w:rFonts w:ascii="Times New Roman" w:hAnsi="Times New Roman" w:eastAsia="仿宋" w:cs="Times New Roman"/>
          <w:kern w:val="2"/>
          <w:sz w:val="24"/>
          <w:szCs w:val="24"/>
          <w:lang w:val="en-US" w:eastAsia="zh-CN" w:bidi="ar-SA"/>
        </w:rPr>
        <w:t>当</w:t>
      </w:r>
      <w:r>
        <w:rPr>
          <w:rFonts w:ascii="Times New Roman" w:hAnsi="Times New Roman" w:eastAsia="仿宋" w:cs="Times New Roman"/>
          <w:b/>
          <w:kern w:val="2"/>
          <w:sz w:val="24"/>
          <w:szCs w:val="24"/>
          <w:lang w:val="en-US" w:eastAsia="zh-CN" w:bidi="ar-SA"/>
        </w:rPr>
        <w:t>Adj=1</w:t>
      </w:r>
      <w:r>
        <w:rPr>
          <w:rFonts w:ascii="Times New Roman" w:hAnsi="Times New Roman" w:eastAsia="仿宋" w:cs="Times New Roman"/>
          <w:kern w:val="2"/>
          <w:sz w:val="24"/>
          <w:szCs w:val="24"/>
          <w:lang w:val="en-US" w:eastAsia="zh-CN" w:bidi="ar-SA"/>
        </w:rPr>
        <w:t>时，可以通过</w:t>
      </w:r>
      <w:r>
        <w:rPr>
          <w:rFonts w:ascii="Times New Roman" w:hAnsi="Times New Roman" w:eastAsia="仿宋" w:cs="Times New Roman"/>
          <w:b/>
          <w:kern w:val="2"/>
          <w:sz w:val="24"/>
          <w:szCs w:val="24"/>
          <w:lang w:val="en-US" w:eastAsia="zh-CN" w:bidi="ar-SA"/>
        </w:rPr>
        <w:t>CP</w:t>
      </w:r>
      <w:r>
        <w:rPr>
          <w:rFonts w:ascii="Times New Roman" w:hAnsi="Times New Roman" w:eastAsia="仿宋" w:cs="Times New Roman"/>
          <w:b/>
          <w:kern w:val="2"/>
          <w:sz w:val="24"/>
          <w:szCs w:val="24"/>
          <w:vertAlign w:val="subscript"/>
          <w:lang w:val="en-US" w:eastAsia="zh-CN" w:bidi="ar-SA"/>
        </w:rPr>
        <w:t>U</w:t>
      </w:r>
      <w:r>
        <w:rPr>
          <w:rFonts w:ascii="Times New Roman" w:hAnsi="Times New Roman" w:eastAsia="仿宋" w:cs="Times New Roman"/>
          <w:kern w:val="2"/>
          <w:sz w:val="24"/>
          <w:szCs w:val="24"/>
          <w:lang w:val="en-US" w:eastAsia="zh-CN" w:bidi="ar-SA"/>
        </w:rPr>
        <w:t>、</w:t>
      </w:r>
      <w:r>
        <w:rPr>
          <w:rFonts w:ascii="Times New Roman" w:hAnsi="Times New Roman" w:eastAsia="仿宋" w:cs="Times New Roman"/>
          <w:b/>
          <w:kern w:val="2"/>
          <w:sz w:val="24"/>
          <w:szCs w:val="24"/>
          <w:lang w:val="en-US" w:eastAsia="zh-CN" w:bidi="ar-SA"/>
        </w:rPr>
        <w:t>CP</w:t>
      </w:r>
      <w:r>
        <w:rPr>
          <w:rFonts w:ascii="Times New Roman" w:hAnsi="Times New Roman" w:eastAsia="仿宋" w:cs="Times New Roman"/>
          <w:b/>
          <w:kern w:val="2"/>
          <w:sz w:val="24"/>
          <w:szCs w:val="24"/>
          <w:vertAlign w:val="subscript"/>
          <w:lang w:val="en-US" w:eastAsia="zh-CN" w:bidi="ar-SA"/>
        </w:rPr>
        <w:t>D</w:t>
      </w:r>
      <w:r>
        <w:rPr>
          <w:rFonts w:ascii="Times New Roman" w:hAnsi="Times New Roman" w:eastAsia="仿宋" w:cs="Times New Roman"/>
          <w:kern w:val="2"/>
          <w:sz w:val="24"/>
          <w:szCs w:val="24"/>
          <w:lang w:val="en-US" w:eastAsia="zh-CN" w:bidi="ar-SA"/>
        </w:rPr>
        <w:t>，对计数值进行加、减调整来设置当前时间；递减的时候不需要循环，回到0即可，递增的时候需要可以循环；</w:t>
      </w:r>
    </w:p>
    <w:p>
      <w:pPr>
        <w:widowControl w:val="0"/>
        <w:numPr>
          <w:ilvl w:val="0"/>
          <w:numId w:val="8"/>
        </w:numPr>
        <w:spacing w:line="300" w:lineRule="auto"/>
        <w:ind w:left="0" w:firstLine="480" w:firstLineChars="200"/>
        <w:jc w:val="left"/>
        <w:rPr>
          <w:rFonts w:ascii="Times New Roman" w:hAnsi="Times New Roman" w:eastAsia="仿宋" w:cs="Times New Roman"/>
          <w:kern w:val="2"/>
          <w:sz w:val="24"/>
          <w:szCs w:val="24"/>
          <w:lang w:val="en-US" w:eastAsia="zh-CN" w:bidi="ar-SA"/>
        </w:rPr>
      </w:pPr>
      <w:r>
        <w:rPr>
          <w:rFonts w:ascii="Times New Roman" w:hAnsi="Times New Roman" w:eastAsia="仿宋" w:cs="Times New Roman"/>
          <w:kern w:val="2"/>
          <w:sz w:val="24"/>
          <w:szCs w:val="24"/>
          <w:lang w:val="en-US" w:eastAsia="zh-CN" w:bidi="ar-SA"/>
        </w:rPr>
        <w:t>当</w:t>
      </w:r>
      <w:r>
        <w:rPr>
          <w:rFonts w:ascii="Times New Roman" w:hAnsi="Times New Roman" w:eastAsia="仿宋" w:cs="Times New Roman"/>
          <w:b/>
          <w:kern w:val="2"/>
          <w:sz w:val="24"/>
          <w:szCs w:val="24"/>
          <w:lang w:val="en-US" w:eastAsia="zh-CN" w:bidi="ar-SA"/>
        </w:rPr>
        <w:t>Adj=0</w:t>
      </w:r>
      <w:r>
        <w:rPr>
          <w:rFonts w:ascii="Times New Roman" w:hAnsi="Times New Roman" w:eastAsia="仿宋" w:cs="Times New Roman"/>
          <w:kern w:val="2"/>
          <w:sz w:val="24"/>
          <w:szCs w:val="24"/>
          <w:lang w:val="en-US" w:eastAsia="zh-CN" w:bidi="ar-SA"/>
        </w:rPr>
        <w:t>，通过输入脉冲</w:t>
      </w:r>
      <w:r>
        <w:rPr>
          <w:rFonts w:ascii="Times New Roman" w:hAnsi="Times New Roman" w:eastAsia="仿宋" w:cs="Times New Roman"/>
          <w:b/>
          <w:kern w:val="2"/>
          <w:sz w:val="24"/>
          <w:szCs w:val="24"/>
          <w:lang w:val="en-US" w:eastAsia="zh-CN" w:bidi="ar-SA"/>
        </w:rPr>
        <w:t>CP</w:t>
      </w:r>
      <w:r>
        <w:rPr>
          <w:rFonts w:ascii="Times New Roman" w:hAnsi="Times New Roman" w:eastAsia="仿宋" w:cs="Times New Roman"/>
          <w:b/>
          <w:kern w:val="2"/>
          <w:sz w:val="24"/>
          <w:szCs w:val="24"/>
          <w:vertAlign w:val="subscript"/>
          <w:lang w:val="en-US" w:eastAsia="zh-CN" w:bidi="ar-SA"/>
        </w:rPr>
        <w:t>U</w:t>
      </w:r>
      <w:r>
        <w:rPr>
          <w:rFonts w:ascii="Times New Roman" w:hAnsi="Times New Roman" w:eastAsia="仿宋" w:cs="Times New Roman"/>
          <w:kern w:val="2"/>
          <w:sz w:val="24"/>
          <w:szCs w:val="24"/>
          <w:lang w:val="en-US" w:eastAsia="zh-CN" w:bidi="ar-SA"/>
        </w:rPr>
        <w:t>计数器累加计数，每当累计满12或24（根据计数制）产生一个进位输出信号</w:t>
      </w:r>
      <m:oMath>
        <m:acc>
          <m:accPr>
            <m:chr m:val="̅"/>
            <m:ctrlPr>
              <w:rPr>
                <w:rFonts w:ascii="Cambria Math" w:hAnsi="Cambria Math" w:eastAsia="仿宋"/>
                <w:b/>
                <w:sz w:val="24"/>
                <w:szCs w:val="24"/>
              </w:rPr>
            </m:ctrlPr>
          </m:accPr>
          <m:e>
            <m:sSub>
              <m:sSubPr>
                <m:ctrlPr>
                  <w:rPr>
                    <w:rFonts w:ascii="Cambria Math" w:hAnsi="Cambria Math" w:eastAsia="仿宋"/>
                    <w:b/>
                    <w:sz w:val="24"/>
                    <w:szCs w:val="24"/>
                  </w:rPr>
                </m:ctrlPr>
              </m:sSubPr>
              <m:e>
                <m:r>
                  <m:rPr>
                    <m:sty m:val="b"/>
                  </m:rPr>
                  <w:rPr>
                    <w:rFonts w:ascii="Cambria Math" w:hAnsi="Cambria Math" w:eastAsia="仿宋"/>
                    <w:sz w:val="24"/>
                    <w:szCs w:val="24"/>
                  </w:rPr>
                  <m:t>Q</m:t>
                </m:r>
                <m:ctrlPr>
                  <w:rPr>
                    <w:rFonts w:ascii="Cambria Math" w:hAnsi="Cambria Math" w:eastAsia="仿宋"/>
                    <w:b/>
                    <w:sz w:val="24"/>
                    <w:szCs w:val="24"/>
                  </w:rPr>
                </m:ctrlPr>
              </m:e>
              <m:sub>
                <m:r>
                  <m:rPr>
                    <m:sty m:val="bi"/>
                  </m:rPr>
                  <w:rPr>
                    <w:rFonts w:ascii="Cambria Math" w:hAnsi="Cambria Math" w:eastAsia="仿宋"/>
                    <w:sz w:val="24"/>
                    <w:szCs w:val="24"/>
                  </w:rPr>
                  <m:t>cc</m:t>
                </m:r>
                <m:ctrlPr>
                  <w:rPr>
                    <w:rFonts w:ascii="Cambria Math" w:hAnsi="Cambria Math" w:eastAsia="仿宋"/>
                    <w:b/>
                    <w:sz w:val="24"/>
                    <w:szCs w:val="24"/>
                  </w:rPr>
                </m:ctrlPr>
              </m:sub>
            </m:sSub>
            <m:ctrlPr>
              <w:rPr>
                <w:rFonts w:ascii="Cambria Math" w:hAnsi="Cambria Math" w:eastAsia="仿宋"/>
                <w:b/>
                <w:sz w:val="24"/>
                <w:szCs w:val="24"/>
              </w:rPr>
            </m:ctrlPr>
          </m:e>
        </m:acc>
      </m:oMath>
      <w:r>
        <w:rPr>
          <w:rFonts w:ascii="Times New Roman" w:hAnsi="Times New Roman" w:eastAsia="仿宋" w:cs="Times New Roman"/>
          <w:kern w:val="2"/>
          <w:sz w:val="24"/>
          <w:szCs w:val="24"/>
          <w:lang w:val="en-US" w:eastAsia="zh-CN" w:bidi="ar-SA"/>
        </w:rPr>
        <w:t>；</w:t>
      </w:r>
    </w:p>
    <w:p>
      <w:pPr>
        <w:widowControl w:val="0"/>
        <w:numPr>
          <w:ilvl w:val="0"/>
          <w:numId w:val="8"/>
        </w:numPr>
        <w:spacing w:line="300" w:lineRule="auto"/>
        <w:ind w:left="0" w:firstLine="480" w:firstLineChars="200"/>
        <w:jc w:val="left"/>
        <w:rPr>
          <w:rFonts w:ascii="Times New Roman" w:hAnsi="Times New Roman" w:eastAsia="仿宋" w:cs="Times New Roman"/>
          <w:kern w:val="2"/>
          <w:sz w:val="24"/>
          <w:szCs w:val="24"/>
          <w:lang w:val="en-US" w:eastAsia="zh-CN" w:bidi="ar-SA"/>
        </w:rPr>
      </w:pPr>
      <w:r>
        <w:rPr>
          <w:rFonts w:ascii="Times New Roman" w:hAnsi="Times New Roman" w:eastAsia="仿宋" w:cs="Times New Roman"/>
          <w:kern w:val="2"/>
          <w:sz w:val="24"/>
          <w:szCs w:val="24"/>
          <w:lang w:val="en-US" w:eastAsia="zh-CN" w:bidi="ar-SA"/>
        </w:rPr>
        <w:t>Clr为1时，计数器清零；</w:t>
      </w:r>
    </w:p>
    <w:p>
      <w:pPr>
        <w:widowControl w:val="0"/>
        <w:numPr>
          <w:ilvl w:val="0"/>
          <w:numId w:val="8"/>
        </w:numPr>
        <w:spacing w:line="300" w:lineRule="auto"/>
        <w:ind w:left="0" w:firstLine="480" w:firstLineChars="200"/>
        <w:jc w:val="left"/>
        <w:rPr>
          <w:rFonts w:ascii="Times New Roman" w:hAnsi="Times New Roman" w:eastAsia="仿宋" w:cs="Times New Roman"/>
          <w:kern w:val="2"/>
          <w:sz w:val="24"/>
          <w:szCs w:val="24"/>
          <w:lang w:val="en-US" w:eastAsia="zh-CN" w:bidi="ar-SA"/>
        </w:rPr>
      </w:pPr>
      <w:r>
        <w:rPr>
          <w:rFonts w:ascii="Times New Roman" w:hAnsi="Times New Roman" w:eastAsia="仿宋" w:cs="Times New Roman"/>
          <w:kern w:val="2"/>
          <w:sz w:val="24"/>
          <w:szCs w:val="24"/>
          <w:lang w:val="en-US" w:eastAsia="zh-CN" w:bidi="ar-SA"/>
        </w:rPr>
        <w:t>当Set=0，12小时计时；当Set=1时，24小时计时；</w:t>
      </w:r>
    </w:p>
    <w:p>
      <w:pPr>
        <w:widowControl w:val="0"/>
        <w:numPr>
          <w:ilvl w:val="0"/>
          <w:numId w:val="8"/>
        </w:numPr>
        <w:spacing w:line="300" w:lineRule="auto"/>
        <w:ind w:left="0" w:firstLine="480" w:firstLineChars="200"/>
        <w:jc w:val="left"/>
        <w:rPr>
          <w:rFonts w:ascii="Times New Roman" w:hAnsi="Times New Roman" w:eastAsia="仿宋" w:cs="Times New Roman"/>
          <w:kern w:val="2"/>
          <w:sz w:val="24"/>
          <w:szCs w:val="24"/>
          <w:lang w:val="en-US" w:eastAsia="zh-CN" w:bidi="ar-SA"/>
        </w:rPr>
      </w:pPr>
      <w:r>
        <w:rPr>
          <w:rFonts w:ascii="Times New Roman" w:hAnsi="Times New Roman" w:eastAsia="仿宋" w:cs="Times New Roman"/>
          <w:kern w:val="2"/>
          <w:sz w:val="24"/>
          <w:szCs w:val="24"/>
          <w:lang w:val="en-US" w:eastAsia="zh-CN" w:bidi="ar-SA"/>
        </w:rPr>
        <w:t>计数器的输出为两位8421码；</w:t>
      </w:r>
    </w:p>
    <w:p>
      <w:pPr>
        <w:widowControl w:val="0"/>
        <w:numPr>
          <w:ilvl w:val="0"/>
          <w:numId w:val="8"/>
        </w:numPr>
        <w:spacing w:line="300" w:lineRule="auto"/>
        <w:ind w:left="0" w:firstLine="480" w:firstLineChars="200"/>
        <w:jc w:val="left"/>
        <w:rPr>
          <w:rFonts w:ascii="Times New Roman" w:hAnsi="Times New Roman" w:eastAsia="仿宋" w:cs="Times New Roman"/>
          <w:kern w:val="2"/>
          <w:sz w:val="24"/>
          <w:szCs w:val="24"/>
          <w:lang w:val="en-US" w:eastAsia="zh-CN" w:bidi="ar-SA"/>
        </w:rPr>
      </w:pPr>
      <w:r>
        <w:rPr>
          <w:rFonts w:ascii="Times New Roman" w:hAnsi="Times New Roman" w:eastAsia="仿宋" w:cs="Times New Roman"/>
          <w:kern w:val="2"/>
          <w:sz w:val="24"/>
          <w:szCs w:val="24"/>
          <w:lang w:val="en-US" w:eastAsia="zh-CN" w:bidi="ar-SA"/>
        </w:rPr>
        <w:t>封装后做出测试电路，测试电路要接16进制显示器，CP</w:t>
      </w:r>
      <w:r>
        <w:rPr>
          <w:rFonts w:ascii="Times New Roman" w:hAnsi="Times New Roman" w:eastAsia="仿宋" w:cs="Times New Roman"/>
          <w:kern w:val="2"/>
          <w:sz w:val="24"/>
          <w:szCs w:val="24"/>
          <w:vertAlign w:val="subscript"/>
          <w:lang w:val="en-US" w:eastAsia="zh-CN" w:bidi="ar-SA"/>
        </w:rPr>
        <w:t>U</w:t>
      </w:r>
      <w:r>
        <w:rPr>
          <w:rFonts w:ascii="Times New Roman" w:hAnsi="Times New Roman" w:eastAsia="仿宋" w:cs="Times New Roman"/>
          <w:kern w:val="2"/>
          <w:sz w:val="24"/>
          <w:szCs w:val="24"/>
          <w:lang w:val="en-US" w:eastAsia="zh-CN" w:bidi="ar-SA"/>
        </w:rPr>
        <w:t>、CP</w:t>
      </w:r>
      <w:r>
        <w:rPr>
          <w:rFonts w:ascii="Times New Roman" w:hAnsi="Times New Roman" w:eastAsia="仿宋" w:cs="Times New Roman"/>
          <w:kern w:val="2"/>
          <w:sz w:val="24"/>
          <w:szCs w:val="24"/>
          <w:vertAlign w:val="subscript"/>
          <w:lang w:val="en-US" w:eastAsia="zh-CN" w:bidi="ar-SA"/>
        </w:rPr>
        <w:t>D</w:t>
      </w:r>
      <w:r>
        <w:rPr>
          <w:rFonts w:ascii="Times New Roman" w:hAnsi="Times New Roman" w:eastAsia="仿宋" w:cs="Times New Roman"/>
          <w:kern w:val="2"/>
          <w:sz w:val="24"/>
          <w:szCs w:val="24"/>
          <w:lang w:val="en-US" w:eastAsia="zh-CN" w:bidi="ar-SA"/>
        </w:rPr>
        <w:t>接按钮。</w:t>
      </w:r>
    </w:p>
    <w:p>
      <w:pPr>
        <w:widowControl w:val="0"/>
        <w:spacing w:before="156" w:beforeLines="50" w:after="0" w:line="300" w:lineRule="auto"/>
        <w:ind w:firstLine="482" w:firstLineChars="200"/>
        <w:jc w:val="left"/>
        <w:outlineLvl w:val="1"/>
        <w:rPr>
          <w:rFonts w:ascii="Times New Roman" w:hAnsi="Times New Roman" w:eastAsia="仿宋" w:cs="Times New Roman"/>
          <w:b/>
          <w:bCs/>
          <w:kern w:val="28"/>
          <w:sz w:val="24"/>
          <w:szCs w:val="24"/>
          <w:lang w:val="en-US" w:eastAsia="zh-CN" w:bidi="ar-SA"/>
        </w:rPr>
      </w:pPr>
      <w:r>
        <w:rPr>
          <w:rFonts w:ascii="Times New Roman" w:hAnsi="Times New Roman" w:eastAsia="仿宋" w:cs="Times New Roman"/>
          <w:b/>
          <w:bCs/>
          <w:kern w:val="28"/>
          <w:sz w:val="24"/>
          <w:szCs w:val="24"/>
          <w:lang w:val="en-US" w:eastAsia="zh-CN" w:bidi="ar-SA"/>
        </w:rPr>
        <w:t>（3）显示</w:t>
      </w:r>
      <w:r>
        <w:rPr>
          <w:rFonts w:hint="eastAsia" w:ascii="Times New Roman" w:hAnsi="Times New Roman" w:eastAsia="仿宋" w:cs="Times New Roman"/>
          <w:b/>
          <w:bCs/>
          <w:kern w:val="28"/>
          <w:sz w:val="24"/>
          <w:szCs w:val="24"/>
          <w:lang w:val="en-US" w:eastAsia="zh-CN" w:bidi="ar-SA"/>
        </w:rPr>
        <w:t>“</w:t>
      </w:r>
      <w:r>
        <w:rPr>
          <w:rFonts w:ascii="Times New Roman" w:hAnsi="Times New Roman" w:eastAsia="仿宋" w:cs="Times New Roman"/>
          <w:b/>
          <w:bCs/>
          <w:kern w:val="28"/>
          <w:sz w:val="24"/>
          <w:szCs w:val="24"/>
          <w:lang w:val="en-US" w:eastAsia="zh-CN" w:bidi="ar-SA"/>
        </w:rPr>
        <w:t>上午</w:t>
      </w:r>
      <w:r>
        <w:rPr>
          <w:rFonts w:hint="eastAsia" w:ascii="Times New Roman" w:hAnsi="Times New Roman" w:eastAsia="仿宋" w:cs="Times New Roman"/>
          <w:b/>
          <w:bCs/>
          <w:kern w:val="28"/>
          <w:sz w:val="24"/>
          <w:szCs w:val="24"/>
          <w:lang w:val="en-US" w:eastAsia="zh-CN" w:bidi="ar-SA"/>
        </w:rPr>
        <w:t>”</w:t>
      </w:r>
      <w:r>
        <w:rPr>
          <w:rFonts w:ascii="Times New Roman" w:hAnsi="Times New Roman" w:eastAsia="仿宋" w:cs="Times New Roman"/>
          <w:b/>
          <w:bCs/>
          <w:kern w:val="28"/>
          <w:sz w:val="24"/>
          <w:szCs w:val="24"/>
          <w:lang w:val="en-US" w:eastAsia="zh-CN" w:bidi="ar-SA"/>
        </w:rPr>
        <w:t>、</w:t>
      </w:r>
      <w:r>
        <w:rPr>
          <w:rFonts w:hint="eastAsia" w:ascii="Times New Roman" w:hAnsi="Times New Roman" w:eastAsia="仿宋" w:cs="Times New Roman"/>
          <w:b/>
          <w:bCs/>
          <w:kern w:val="28"/>
          <w:sz w:val="24"/>
          <w:szCs w:val="24"/>
          <w:lang w:val="en-US" w:eastAsia="zh-CN" w:bidi="ar-SA"/>
        </w:rPr>
        <w:t>“</w:t>
      </w:r>
      <w:r>
        <w:rPr>
          <w:rFonts w:ascii="Times New Roman" w:hAnsi="Times New Roman" w:eastAsia="仿宋" w:cs="Times New Roman"/>
          <w:b/>
          <w:bCs/>
          <w:kern w:val="28"/>
          <w:sz w:val="24"/>
          <w:szCs w:val="24"/>
          <w:lang w:val="en-US" w:eastAsia="zh-CN" w:bidi="ar-SA"/>
        </w:rPr>
        <w:t>下午</w:t>
      </w:r>
      <w:r>
        <w:rPr>
          <w:rFonts w:hint="eastAsia" w:ascii="Times New Roman" w:hAnsi="Times New Roman" w:eastAsia="仿宋" w:cs="Times New Roman"/>
          <w:b/>
          <w:bCs/>
          <w:kern w:val="28"/>
          <w:sz w:val="24"/>
          <w:szCs w:val="24"/>
          <w:lang w:val="en-US" w:eastAsia="zh-CN" w:bidi="ar-SA"/>
        </w:rPr>
        <w:t>”</w:t>
      </w:r>
      <w:r>
        <w:rPr>
          <w:rFonts w:ascii="Times New Roman" w:hAnsi="Times New Roman" w:eastAsia="仿宋" w:cs="Times New Roman"/>
          <w:b/>
          <w:bCs/>
          <w:kern w:val="28"/>
          <w:sz w:val="24"/>
          <w:szCs w:val="24"/>
          <w:lang w:val="en-US" w:eastAsia="zh-CN" w:bidi="ar-SA"/>
        </w:rPr>
        <w:t>的电路</w:t>
      </w:r>
    </w:p>
    <w:p>
      <w:pPr>
        <w:widowControl/>
        <w:spacing w:line="300" w:lineRule="auto"/>
        <w:ind w:firstLine="480" w:firstLineChars="200"/>
        <w:jc w:val="left"/>
        <w:rPr>
          <w:rFonts w:eastAsia="仿宋"/>
          <w:sz w:val="24"/>
        </w:rPr>
      </w:pPr>
      <w:r>
        <w:rPr>
          <w:rFonts w:eastAsia="仿宋"/>
          <w:sz w:val="24"/>
        </w:rPr>
        <w:t>设计一个采用</w:t>
      </w:r>
      <w:r>
        <w:rPr>
          <w:rFonts w:hint="eastAsia" w:eastAsia="仿宋"/>
          <w:sz w:val="24"/>
        </w:rPr>
        <w:t>“</w:t>
      </w:r>
      <w:r>
        <w:rPr>
          <w:rFonts w:eastAsia="仿宋"/>
          <w:sz w:val="24"/>
        </w:rPr>
        <w:t>Led点阵</w:t>
      </w:r>
      <w:r>
        <w:rPr>
          <w:rFonts w:hint="eastAsia" w:eastAsia="仿宋"/>
          <w:sz w:val="24"/>
        </w:rPr>
        <w:t>”</w:t>
      </w:r>
      <w:r>
        <w:rPr>
          <w:rFonts w:eastAsia="仿宋"/>
          <w:sz w:val="24"/>
        </w:rPr>
        <w:t>显示器和相应元器件以</w:t>
      </w:r>
      <w:r>
        <w:rPr>
          <w:rFonts w:hint="eastAsia" w:eastAsia="仿宋"/>
          <w:sz w:val="24"/>
        </w:rPr>
        <w:t>“</w:t>
      </w:r>
      <w:r>
        <w:rPr>
          <w:rFonts w:eastAsia="仿宋"/>
          <w:sz w:val="24"/>
        </w:rPr>
        <w:t>上</w:t>
      </w:r>
      <w:r>
        <w:rPr>
          <w:rFonts w:hint="eastAsia" w:eastAsia="仿宋"/>
          <w:sz w:val="24"/>
        </w:rPr>
        <w:t>”</w:t>
      </w:r>
      <w:r>
        <w:rPr>
          <w:rFonts w:eastAsia="仿宋"/>
          <w:sz w:val="24"/>
        </w:rPr>
        <w:t>和</w:t>
      </w:r>
      <w:r>
        <w:rPr>
          <w:rFonts w:hint="eastAsia" w:eastAsia="仿宋"/>
          <w:sz w:val="24"/>
        </w:rPr>
        <w:t>“</w:t>
      </w:r>
      <w:r>
        <w:rPr>
          <w:rFonts w:eastAsia="仿宋"/>
          <w:sz w:val="24"/>
        </w:rPr>
        <w:t>下</w:t>
      </w:r>
      <w:r>
        <w:rPr>
          <w:rFonts w:hint="eastAsia" w:eastAsia="仿宋"/>
          <w:sz w:val="24"/>
        </w:rPr>
        <w:t>”</w:t>
      </w:r>
      <w:r>
        <w:rPr>
          <w:rFonts w:eastAsia="仿宋"/>
          <w:sz w:val="24"/>
        </w:rPr>
        <w:t>的形式表示电子钟的</w:t>
      </w:r>
      <w:r>
        <w:rPr>
          <w:rFonts w:hint="eastAsia" w:eastAsia="仿宋"/>
          <w:sz w:val="24"/>
        </w:rPr>
        <w:t>“</w:t>
      </w:r>
      <w:r>
        <w:rPr>
          <w:rFonts w:eastAsia="仿宋"/>
          <w:sz w:val="24"/>
        </w:rPr>
        <w:t>上午</w:t>
      </w:r>
      <w:r>
        <w:rPr>
          <w:rFonts w:hint="eastAsia" w:eastAsia="仿宋"/>
          <w:sz w:val="24"/>
        </w:rPr>
        <w:t>”</w:t>
      </w:r>
      <w:r>
        <w:rPr>
          <w:rFonts w:eastAsia="仿宋"/>
          <w:sz w:val="24"/>
        </w:rPr>
        <w:t>和</w:t>
      </w:r>
      <w:r>
        <w:rPr>
          <w:rFonts w:hint="eastAsia" w:eastAsia="仿宋"/>
          <w:sz w:val="24"/>
        </w:rPr>
        <w:t>“</w:t>
      </w:r>
      <w:r>
        <w:rPr>
          <w:rFonts w:eastAsia="仿宋"/>
          <w:sz w:val="24"/>
        </w:rPr>
        <w:t>下午</w:t>
      </w:r>
      <w:r>
        <w:rPr>
          <w:rFonts w:hint="eastAsia" w:eastAsia="仿宋"/>
          <w:sz w:val="24"/>
        </w:rPr>
        <w:t>”</w:t>
      </w:r>
      <w:r>
        <w:rPr>
          <w:rFonts w:eastAsia="仿宋"/>
          <w:sz w:val="24"/>
        </w:rPr>
        <w:t>的电路，并封装，文字显示</w:t>
      </w:r>
      <w:r>
        <w:rPr>
          <w:rFonts w:hint="eastAsia" w:eastAsia="仿宋"/>
          <w:sz w:val="24"/>
        </w:rPr>
        <w:t>如</w:t>
      </w:r>
      <w:r>
        <w:rPr>
          <w:rFonts w:eastAsia="仿宋"/>
          <w:sz w:val="24"/>
        </w:rPr>
        <w:t>图 5</w:t>
      </w:r>
      <w:r>
        <w:rPr>
          <w:rFonts w:hint="eastAsia" w:eastAsia="仿宋"/>
          <w:sz w:val="24"/>
        </w:rPr>
        <w:t>.</w:t>
      </w:r>
      <w:r>
        <w:rPr>
          <w:rFonts w:eastAsia="仿宋"/>
          <w:sz w:val="24"/>
        </w:rPr>
        <w:t>3所示。封装图如图 5.4所示，测试电路如图 5.5所示。</w:t>
      </w:r>
    </w:p>
    <w:p>
      <w:pPr>
        <w:spacing w:line="300" w:lineRule="auto"/>
        <w:ind w:firstLine="420" w:firstLineChars="0"/>
        <w:jc w:val="center"/>
        <w:rPr>
          <w:rFonts w:eastAsia="仿宋"/>
          <w:b/>
          <w:sz w:val="24"/>
        </w:rPr>
      </w:pPr>
      <w:r>
        <w:rPr>
          <w:rFonts w:eastAsia="仿宋"/>
          <w:b/>
          <w:sz w:val="24"/>
        </w:rPr>
        <w:drawing>
          <wp:inline distT="0" distB="0" distL="0" distR="0">
            <wp:extent cx="1567815" cy="1110615"/>
            <wp:effectExtent l="0" t="0" r="6985" b="6985"/>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27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567815" cy="1110615"/>
                    </a:xfrm>
                    <a:prstGeom prst="rect">
                      <a:avLst/>
                    </a:prstGeom>
                    <a:noFill/>
                    <a:ln>
                      <a:noFill/>
                    </a:ln>
                  </pic:spPr>
                </pic:pic>
              </a:graphicData>
            </a:graphic>
          </wp:inline>
        </w:drawing>
      </w:r>
      <w:r>
        <w:rPr>
          <w:rFonts w:eastAsia="仿宋"/>
          <w:b/>
          <w:sz w:val="24"/>
        </w:rPr>
        <w:t xml:space="preserve">    </w:t>
      </w:r>
      <w:r>
        <w:rPr>
          <w:rFonts w:eastAsia="仿宋"/>
          <w:b/>
          <w:sz w:val="24"/>
        </w:rPr>
        <w:drawing>
          <wp:inline distT="0" distB="0" distL="0" distR="0">
            <wp:extent cx="1591310" cy="1111250"/>
            <wp:effectExtent l="0" t="0" r="8890" b="635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7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591310" cy="1111250"/>
                    </a:xfrm>
                    <a:prstGeom prst="rect">
                      <a:avLst/>
                    </a:prstGeom>
                    <a:noFill/>
                    <a:ln>
                      <a:noFill/>
                    </a:ln>
                  </pic:spPr>
                </pic:pic>
              </a:graphicData>
            </a:graphic>
          </wp:inline>
        </w:drawing>
      </w:r>
    </w:p>
    <w:p>
      <w:pPr>
        <w:spacing w:line="300" w:lineRule="auto"/>
        <w:ind w:firstLine="420" w:firstLineChars="0"/>
        <w:jc w:val="center"/>
        <w:rPr>
          <w:rFonts w:eastAsia="仿宋"/>
          <w:sz w:val="24"/>
        </w:rPr>
      </w:pPr>
      <w:r>
        <w:rPr>
          <w:rFonts w:eastAsia="仿宋"/>
          <w:sz w:val="24"/>
        </w:rPr>
        <w:t>图 5.3 led点阵显示器</w:t>
      </w:r>
    </w:p>
    <w:p>
      <w:pPr>
        <w:widowControl/>
        <w:spacing w:line="300" w:lineRule="auto"/>
        <w:ind w:firstLine="0" w:firstLineChars="0"/>
        <w:jc w:val="center"/>
        <w:rPr>
          <w:rFonts w:eastAsia="仿宋"/>
          <w:kern w:val="0"/>
          <w:sz w:val="24"/>
        </w:rPr>
      </w:pPr>
      <w:r>
        <w:rPr>
          <w:rFonts w:eastAsia="仿宋"/>
          <w:kern w:val="0"/>
          <w:sz w:val="24"/>
        </w:rPr>
        <w:drawing>
          <wp:inline distT="0" distB="0" distL="0" distR="0">
            <wp:extent cx="1135380" cy="1046480"/>
            <wp:effectExtent l="0" t="0" r="7620" b="7620"/>
            <wp:docPr id="274" name="图片 274" descr="C:\Users\Administrator\AppData\Roaming\Tencent\Users\13623941\QQ\WinTemp\RichOle\][72JW8II)`Q10NCS$EY(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274" descr="C:\Users\Administrator\AppData\Roaming\Tencent\Users\13623941\QQ\WinTemp\RichOle\][72JW8II)`Q10NCS$EY(3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141672" cy="1052478"/>
                    </a:xfrm>
                    <a:prstGeom prst="rect">
                      <a:avLst/>
                    </a:prstGeom>
                    <a:noFill/>
                    <a:ln>
                      <a:noFill/>
                    </a:ln>
                  </pic:spPr>
                </pic:pic>
              </a:graphicData>
            </a:graphic>
          </wp:inline>
        </w:drawing>
      </w:r>
      <w:r>
        <w:rPr>
          <w:rFonts w:eastAsia="仿宋"/>
          <w:sz w:val="24"/>
        </w:rPr>
        <w:t xml:space="preserve">             </w:t>
      </w:r>
      <w:r>
        <w:rPr>
          <w:rFonts w:eastAsia="仿宋"/>
          <w:kern w:val="0"/>
          <w:sz w:val="24"/>
        </w:rPr>
        <w:drawing>
          <wp:inline distT="0" distB="0" distL="0" distR="0">
            <wp:extent cx="640080" cy="1420495"/>
            <wp:effectExtent l="0" t="0" r="7620" b="1905"/>
            <wp:docPr id="275" name="图片 275" descr="C:\Users\Administrator\AppData\Roaming\Tencent\Users\13623941\QQ\WinTemp\RichOle\}OF$Z75$4(0ENM0}6(9{($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75" descr="C:\Users\Administrator\AppData\Roaming\Tencent\Users\13623941\QQ\WinTemp\RichOle\}OF$Z75$4(0ENM0}6(9{($Q.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647761" cy="1438031"/>
                    </a:xfrm>
                    <a:prstGeom prst="rect">
                      <a:avLst/>
                    </a:prstGeom>
                    <a:noFill/>
                    <a:ln>
                      <a:noFill/>
                    </a:ln>
                  </pic:spPr>
                </pic:pic>
              </a:graphicData>
            </a:graphic>
          </wp:inline>
        </w:drawing>
      </w:r>
    </w:p>
    <w:p>
      <w:pPr>
        <w:spacing w:line="300" w:lineRule="auto"/>
        <w:ind w:firstLine="420" w:firstLineChars="0"/>
        <w:jc w:val="center"/>
        <w:rPr>
          <w:rFonts w:eastAsia="仿宋"/>
          <w:sz w:val="24"/>
        </w:rPr>
      </w:pPr>
      <w:r>
        <w:rPr>
          <w:rFonts w:eastAsia="仿宋"/>
          <w:sz w:val="24"/>
        </w:rPr>
        <w:t>图 5.4 led点阵封装图      图 5.5 led点阵测试图</w:t>
      </w:r>
    </w:p>
    <w:p>
      <w:pPr>
        <w:widowControl w:val="0"/>
        <w:spacing w:line="300" w:lineRule="auto"/>
        <w:ind w:firstLine="480" w:firstLineChars="200"/>
        <w:jc w:val="left"/>
        <w:rPr>
          <w:rFonts w:ascii="Times New Roman" w:hAnsi="Times New Roman" w:eastAsia="仿宋" w:cs="Times New Roman"/>
          <w:kern w:val="2"/>
          <w:sz w:val="24"/>
          <w:szCs w:val="24"/>
          <w:lang w:val="en-US" w:eastAsia="zh-CN" w:bidi="ar-SA"/>
        </w:rPr>
      </w:pPr>
      <w:r>
        <w:rPr>
          <w:rFonts w:ascii="Times New Roman" w:hAnsi="Times New Roman" w:eastAsia="仿宋" w:cs="Times New Roman"/>
          <w:kern w:val="2"/>
          <w:sz w:val="24"/>
          <w:szCs w:val="24"/>
          <w:lang w:val="en-US" w:eastAsia="zh-CN" w:bidi="ar-SA"/>
        </w:rPr>
        <w:t>具体要求：</w:t>
      </w:r>
    </w:p>
    <w:p>
      <w:pPr>
        <w:widowControl w:val="0"/>
        <w:numPr>
          <w:ilvl w:val="0"/>
          <w:numId w:val="9"/>
        </w:numPr>
        <w:spacing w:line="300" w:lineRule="auto"/>
        <w:ind w:left="0" w:firstLine="480" w:firstLineChars="200"/>
        <w:jc w:val="left"/>
        <w:rPr>
          <w:rFonts w:ascii="Times New Roman" w:hAnsi="Times New Roman" w:eastAsia="仿宋" w:cs="Times New Roman"/>
          <w:kern w:val="2"/>
          <w:sz w:val="24"/>
          <w:szCs w:val="24"/>
          <w:lang w:val="en-US" w:eastAsia="zh-CN" w:bidi="ar-SA"/>
        </w:rPr>
      </w:pPr>
      <w:r>
        <w:rPr>
          <w:rFonts w:ascii="Times New Roman" w:hAnsi="Times New Roman" w:eastAsia="仿宋" w:cs="Times New Roman"/>
          <w:kern w:val="2"/>
          <w:sz w:val="24"/>
          <w:szCs w:val="24"/>
          <w:lang w:val="en-US" w:eastAsia="zh-CN" w:bidi="ar-SA"/>
        </w:rPr>
        <w:t>封装后的电路输入为：一个上下午显示控制信号</w:t>
      </w:r>
      <w:r>
        <w:rPr>
          <w:rFonts w:ascii="Times New Roman" w:hAnsi="Times New Roman" w:eastAsia="仿宋" w:cs="Times New Roman"/>
          <w:b/>
          <w:kern w:val="2"/>
          <w:sz w:val="24"/>
          <w:szCs w:val="24"/>
          <w:lang w:val="en-US" w:eastAsia="zh-CN" w:bidi="ar-SA"/>
        </w:rPr>
        <w:t>AM/FM、</w:t>
      </w:r>
      <w:r>
        <w:rPr>
          <w:rFonts w:ascii="Times New Roman" w:hAnsi="Times New Roman" w:eastAsia="仿宋" w:cs="Times New Roman"/>
          <w:kern w:val="2"/>
          <w:sz w:val="24"/>
          <w:szCs w:val="24"/>
          <w:lang w:val="en-US" w:eastAsia="zh-CN" w:bidi="ar-SA"/>
        </w:rPr>
        <w:t>计时控制</w:t>
      </w:r>
      <w:r>
        <w:rPr>
          <w:rFonts w:ascii="Times New Roman" w:hAnsi="Times New Roman" w:eastAsia="仿宋" w:cs="Times New Roman"/>
          <w:b/>
          <w:kern w:val="2"/>
          <w:sz w:val="24"/>
          <w:szCs w:val="24"/>
          <w:lang w:val="en-US" w:eastAsia="zh-CN" w:bidi="ar-SA"/>
        </w:rPr>
        <w:t>TT</w:t>
      </w:r>
      <w:r>
        <w:rPr>
          <w:rFonts w:ascii="Times New Roman" w:hAnsi="Times New Roman" w:eastAsia="仿宋" w:cs="Times New Roman"/>
          <w:kern w:val="2"/>
          <w:sz w:val="24"/>
          <w:szCs w:val="24"/>
          <w:lang w:val="en-US" w:eastAsia="zh-CN" w:bidi="ar-SA"/>
        </w:rPr>
        <w:t>；</w:t>
      </w:r>
    </w:p>
    <w:p>
      <w:pPr>
        <w:widowControl w:val="0"/>
        <w:numPr>
          <w:ilvl w:val="0"/>
          <w:numId w:val="9"/>
        </w:numPr>
        <w:spacing w:line="300" w:lineRule="auto"/>
        <w:ind w:left="0" w:firstLine="480" w:firstLineChars="200"/>
        <w:jc w:val="left"/>
        <w:rPr>
          <w:rFonts w:ascii="Times New Roman" w:hAnsi="Times New Roman" w:eastAsia="仿宋" w:cs="Times New Roman"/>
          <w:kern w:val="2"/>
          <w:sz w:val="24"/>
          <w:szCs w:val="24"/>
          <w:lang w:val="en-US" w:eastAsia="zh-CN" w:bidi="ar-SA"/>
        </w:rPr>
      </w:pPr>
      <w:r>
        <w:rPr>
          <w:rFonts w:ascii="Times New Roman" w:hAnsi="Times New Roman" w:eastAsia="仿宋" w:cs="Times New Roman"/>
          <w:kern w:val="2"/>
          <w:sz w:val="24"/>
          <w:szCs w:val="24"/>
          <w:lang w:val="en-US" w:eastAsia="zh-CN" w:bidi="ar-SA"/>
        </w:rPr>
        <w:t>封装后的电路输出为4个五位的数据，用以接4*5</w:t>
      </w:r>
      <w:r>
        <w:rPr>
          <w:rFonts w:hint="eastAsia" w:ascii="Times New Roman" w:hAnsi="Times New Roman" w:eastAsia="仿宋" w:cs="Times New Roman"/>
          <w:kern w:val="2"/>
          <w:sz w:val="24"/>
          <w:szCs w:val="24"/>
          <w:lang w:val="en-US" w:eastAsia="zh-CN" w:bidi="ar-SA"/>
        </w:rPr>
        <w:t>L</w:t>
      </w:r>
      <w:r>
        <w:rPr>
          <w:rFonts w:ascii="Times New Roman" w:hAnsi="Times New Roman" w:eastAsia="仿宋" w:cs="Times New Roman"/>
          <w:kern w:val="2"/>
          <w:sz w:val="24"/>
          <w:szCs w:val="24"/>
          <w:lang w:val="en-US" w:eastAsia="zh-CN" w:bidi="ar-SA"/>
        </w:rPr>
        <w:t>ed（4列</w:t>
      </w:r>
      <w:r>
        <w:rPr>
          <w:rFonts w:ascii="Cambria Math" w:hAnsi="Cambria Math" w:eastAsia="仿宋" w:cs="Cambria Math"/>
          <w:kern w:val="2"/>
          <w:sz w:val="24"/>
          <w:szCs w:val="24"/>
          <w:lang w:val="en-US" w:eastAsia="zh-CN" w:bidi="ar-SA"/>
        </w:rPr>
        <w:t>⨯</w:t>
      </w:r>
      <w:r>
        <w:rPr>
          <w:rFonts w:ascii="Times New Roman" w:hAnsi="Times New Roman" w:eastAsia="仿宋" w:cs="Times New Roman"/>
          <w:kern w:val="2"/>
          <w:sz w:val="24"/>
          <w:szCs w:val="24"/>
          <w:lang w:val="en-US" w:eastAsia="zh-CN" w:bidi="ar-SA"/>
        </w:rPr>
        <w:t>5行）显示器；</w:t>
      </w:r>
    </w:p>
    <w:p>
      <w:pPr>
        <w:widowControl w:val="0"/>
        <w:numPr>
          <w:ilvl w:val="0"/>
          <w:numId w:val="9"/>
        </w:numPr>
        <w:spacing w:line="300" w:lineRule="auto"/>
        <w:ind w:left="0" w:firstLine="480" w:firstLineChars="200"/>
        <w:jc w:val="left"/>
        <w:rPr>
          <w:rFonts w:ascii="Times New Roman" w:hAnsi="Times New Roman" w:eastAsia="仿宋" w:cs="Times New Roman"/>
          <w:kern w:val="2"/>
          <w:sz w:val="24"/>
          <w:szCs w:val="24"/>
          <w:lang w:val="en-US" w:eastAsia="zh-CN" w:bidi="ar-SA"/>
        </w:rPr>
      </w:pPr>
      <w:r>
        <w:rPr>
          <w:rFonts w:ascii="Times New Roman" w:hAnsi="Times New Roman" w:eastAsia="仿宋" w:cs="Times New Roman"/>
          <w:kern w:val="2"/>
          <w:sz w:val="24"/>
          <w:szCs w:val="24"/>
          <w:lang w:val="en-US" w:eastAsia="zh-CN" w:bidi="ar-SA"/>
        </w:rPr>
        <w:t>AM/FM=0，显示</w:t>
      </w: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kern w:val="2"/>
          <w:sz w:val="24"/>
          <w:szCs w:val="24"/>
          <w:lang w:val="en-US" w:eastAsia="zh-CN" w:bidi="ar-SA"/>
        </w:rPr>
        <w:t>上</w:t>
      </w: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kern w:val="2"/>
          <w:sz w:val="24"/>
          <w:szCs w:val="24"/>
          <w:lang w:val="en-US" w:eastAsia="zh-CN" w:bidi="ar-SA"/>
        </w:rPr>
        <w:t>； AM/FM=1，显示</w:t>
      </w: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kern w:val="2"/>
          <w:sz w:val="24"/>
          <w:szCs w:val="24"/>
          <w:lang w:val="en-US" w:eastAsia="zh-CN" w:bidi="ar-SA"/>
        </w:rPr>
        <w:t>下</w:t>
      </w: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kern w:val="2"/>
          <w:sz w:val="24"/>
          <w:szCs w:val="24"/>
          <w:lang w:val="en-US" w:eastAsia="zh-CN" w:bidi="ar-SA"/>
        </w:rPr>
        <w:t>；</w:t>
      </w:r>
    </w:p>
    <w:p>
      <w:pPr>
        <w:widowControl w:val="0"/>
        <w:numPr>
          <w:ilvl w:val="0"/>
          <w:numId w:val="9"/>
        </w:numPr>
        <w:spacing w:line="300" w:lineRule="auto"/>
        <w:ind w:left="0" w:firstLine="480" w:firstLineChars="200"/>
        <w:jc w:val="left"/>
        <w:rPr>
          <w:rFonts w:ascii="Times New Roman" w:hAnsi="Times New Roman" w:eastAsia="仿宋" w:cs="Times New Roman"/>
          <w:kern w:val="2"/>
          <w:sz w:val="24"/>
          <w:szCs w:val="24"/>
          <w:lang w:val="en-US" w:eastAsia="zh-CN" w:bidi="ar-SA"/>
        </w:rPr>
      </w:pPr>
      <w:r>
        <w:rPr>
          <w:rFonts w:ascii="Times New Roman" w:hAnsi="Times New Roman" w:eastAsia="仿宋" w:cs="Times New Roman"/>
          <w:kern w:val="2"/>
          <w:sz w:val="24"/>
          <w:szCs w:val="24"/>
          <w:lang w:val="en-US" w:eastAsia="zh-CN" w:bidi="ar-SA"/>
        </w:rPr>
        <w:t>TT=0时，24小时计时</w:t>
      </w:r>
      <w:r>
        <w:rPr>
          <w:rFonts w:hint="eastAsia" w:ascii="Times New Roman" w:hAnsi="Times New Roman" w:eastAsia="仿宋" w:cs="Times New Roman"/>
          <w:kern w:val="2"/>
          <w:sz w:val="24"/>
          <w:szCs w:val="24"/>
          <w:lang w:val="en-US" w:eastAsia="zh-CN" w:bidi="ar-SA"/>
        </w:rPr>
        <w:t>，此时“上、下午”</w:t>
      </w:r>
      <w:r>
        <w:rPr>
          <w:rFonts w:ascii="Times New Roman" w:hAnsi="Times New Roman" w:eastAsia="仿宋" w:cs="Times New Roman"/>
          <w:kern w:val="2"/>
          <w:sz w:val="24"/>
          <w:szCs w:val="24"/>
          <w:lang w:val="en-US" w:eastAsia="zh-CN" w:bidi="ar-SA"/>
        </w:rPr>
        <w:t>显示屏全灭；TT=1时，12小时计时</w:t>
      </w:r>
      <w:r>
        <w:rPr>
          <w:rFonts w:hint="eastAsia" w:ascii="Times New Roman" w:hAnsi="Times New Roman" w:eastAsia="仿宋" w:cs="Times New Roman"/>
          <w:kern w:val="2"/>
          <w:sz w:val="24"/>
          <w:szCs w:val="24"/>
          <w:lang w:val="en-US" w:eastAsia="zh-CN" w:bidi="ar-SA"/>
        </w:rPr>
        <w:t>，此时</w:t>
      </w:r>
      <w:r>
        <w:rPr>
          <w:rFonts w:ascii="Times New Roman" w:hAnsi="Times New Roman" w:eastAsia="仿宋" w:cs="Times New Roman"/>
          <w:kern w:val="2"/>
          <w:sz w:val="24"/>
          <w:szCs w:val="24"/>
          <w:lang w:val="en-US" w:eastAsia="zh-CN" w:bidi="ar-SA"/>
        </w:rPr>
        <w:t>根据具体时间显示</w:t>
      </w: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kern w:val="2"/>
          <w:sz w:val="24"/>
          <w:szCs w:val="24"/>
          <w:lang w:val="en-US" w:eastAsia="zh-CN" w:bidi="ar-SA"/>
        </w:rPr>
        <w:t>上</w:t>
      </w: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kern w:val="2"/>
          <w:sz w:val="24"/>
          <w:szCs w:val="24"/>
          <w:lang w:val="en-US" w:eastAsia="zh-CN" w:bidi="ar-SA"/>
        </w:rPr>
        <w:t>或</w:t>
      </w: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kern w:val="2"/>
          <w:sz w:val="24"/>
          <w:szCs w:val="24"/>
          <w:lang w:val="en-US" w:eastAsia="zh-CN" w:bidi="ar-SA"/>
        </w:rPr>
        <w:t>下</w:t>
      </w: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kern w:val="2"/>
          <w:sz w:val="24"/>
          <w:szCs w:val="24"/>
          <w:lang w:val="en-US" w:eastAsia="zh-CN" w:bidi="ar-SA"/>
        </w:rPr>
        <w:t>；</w:t>
      </w:r>
    </w:p>
    <w:p>
      <w:pPr>
        <w:widowControl w:val="0"/>
        <w:numPr>
          <w:ilvl w:val="0"/>
          <w:numId w:val="9"/>
        </w:numPr>
        <w:spacing w:line="300" w:lineRule="auto"/>
        <w:ind w:left="0" w:firstLine="480" w:firstLineChars="200"/>
        <w:jc w:val="left"/>
        <w:rPr>
          <w:rFonts w:ascii="Times New Roman" w:hAnsi="Times New Roman" w:eastAsia="仿宋" w:cs="Times New Roman"/>
          <w:kern w:val="2"/>
          <w:sz w:val="24"/>
          <w:szCs w:val="24"/>
          <w:lang w:val="en-US" w:eastAsia="zh-CN" w:bidi="ar-SA"/>
        </w:rPr>
      </w:pPr>
      <w:r>
        <w:rPr>
          <w:rFonts w:ascii="Times New Roman" w:hAnsi="Times New Roman" w:eastAsia="仿宋" w:cs="Times New Roman"/>
          <w:kern w:val="2"/>
          <w:sz w:val="24"/>
          <w:szCs w:val="24"/>
          <w:lang w:val="en-US" w:eastAsia="zh-CN" w:bidi="ar-SA"/>
        </w:rPr>
        <w:t>封装时L</w:t>
      </w:r>
      <w:r>
        <w:rPr>
          <w:rFonts w:hint="eastAsia" w:ascii="Times New Roman" w:hAnsi="Times New Roman" w:eastAsia="仿宋" w:cs="Times New Roman"/>
          <w:kern w:val="2"/>
          <w:sz w:val="24"/>
          <w:szCs w:val="24"/>
          <w:lang w:val="en-US" w:eastAsia="zh-CN" w:bidi="ar-SA"/>
        </w:rPr>
        <w:t>ed</w:t>
      </w:r>
      <w:r>
        <w:rPr>
          <w:rFonts w:ascii="Times New Roman" w:hAnsi="Times New Roman" w:eastAsia="仿宋" w:cs="Times New Roman"/>
          <w:kern w:val="2"/>
          <w:sz w:val="24"/>
          <w:szCs w:val="24"/>
          <w:lang w:val="en-US" w:eastAsia="zh-CN" w:bidi="ar-SA"/>
        </w:rPr>
        <w:t>显示屏不封装在内；</w:t>
      </w:r>
    </w:p>
    <w:p>
      <w:pPr>
        <w:widowControl w:val="0"/>
        <w:numPr>
          <w:ilvl w:val="0"/>
          <w:numId w:val="9"/>
        </w:numPr>
        <w:spacing w:line="300" w:lineRule="auto"/>
        <w:ind w:left="0" w:firstLine="480" w:firstLineChars="200"/>
        <w:jc w:val="left"/>
        <w:rPr>
          <w:rFonts w:ascii="Times New Roman" w:hAnsi="Times New Roman" w:eastAsia="仿宋" w:cs="Times New Roman"/>
          <w:kern w:val="2"/>
          <w:sz w:val="24"/>
          <w:szCs w:val="24"/>
          <w:lang w:val="en-US" w:eastAsia="zh-CN" w:bidi="ar-SA"/>
        </w:rPr>
      </w:pPr>
      <w:r>
        <w:rPr>
          <w:rFonts w:ascii="Times New Roman" w:hAnsi="Times New Roman" w:eastAsia="仿宋" w:cs="Times New Roman"/>
          <w:kern w:val="2"/>
          <w:sz w:val="24"/>
          <w:szCs w:val="24"/>
          <w:lang w:val="en-US" w:eastAsia="zh-CN" w:bidi="ar-SA"/>
        </w:rPr>
        <w:t>封装后做出测试电路，外接L</w:t>
      </w:r>
      <w:r>
        <w:rPr>
          <w:rFonts w:hint="eastAsia" w:ascii="Times New Roman" w:hAnsi="Times New Roman" w:eastAsia="仿宋" w:cs="Times New Roman"/>
          <w:kern w:val="2"/>
          <w:sz w:val="24"/>
          <w:szCs w:val="24"/>
          <w:lang w:val="en-US" w:eastAsia="zh-CN" w:bidi="ar-SA"/>
        </w:rPr>
        <w:t>ed</w:t>
      </w:r>
      <w:r>
        <w:rPr>
          <w:rFonts w:ascii="Times New Roman" w:hAnsi="Times New Roman" w:eastAsia="仿宋" w:cs="Times New Roman"/>
          <w:kern w:val="2"/>
          <w:sz w:val="24"/>
          <w:szCs w:val="24"/>
          <w:lang w:val="en-US" w:eastAsia="zh-CN" w:bidi="ar-SA"/>
        </w:rPr>
        <w:t>显示屏。</w:t>
      </w:r>
    </w:p>
    <w:p>
      <w:pPr>
        <w:widowControl w:val="0"/>
        <w:spacing w:before="156" w:beforeLines="50" w:after="0" w:line="300" w:lineRule="auto"/>
        <w:ind w:firstLine="482" w:firstLineChars="200"/>
        <w:jc w:val="left"/>
        <w:outlineLvl w:val="1"/>
        <w:rPr>
          <w:rFonts w:ascii="Times New Roman" w:hAnsi="Times New Roman" w:eastAsia="仿宋" w:cs="Times New Roman"/>
          <w:b/>
          <w:bCs/>
          <w:kern w:val="28"/>
          <w:sz w:val="24"/>
          <w:szCs w:val="24"/>
          <w:lang w:val="en-US" w:eastAsia="zh-CN" w:bidi="ar-SA"/>
        </w:rPr>
      </w:pPr>
      <w:r>
        <w:rPr>
          <w:rFonts w:ascii="Times New Roman" w:hAnsi="Times New Roman" w:eastAsia="仿宋" w:cs="Times New Roman"/>
          <w:b/>
          <w:bCs/>
          <w:kern w:val="28"/>
          <w:sz w:val="24"/>
          <w:szCs w:val="24"/>
          <w:lang w:val="en-US" w:eastAsia="zh-CN" w:bidi="ar-SA"/>
        </w:rPr>
        <w:t>（4）电子钟整点报时电路</w:t>
      </w:r>
    </w:p>
    <w:p>
      <w:pPr>
        <w:spacing w:line="300" w:lineRule="auto"/>
        <w:ind w:firstLine="480" w:firstLineChars="200"/>
        <w:rPr>
          <w:rFonts w:eastAsia="仿宋"/>
          <w:sz w:val="24"/>
        </w:rPr>
      </w:pPr>
      <w:r>
        <w:rPr>
          <w:rFonts w:eastAsia="仿宋"/>
          <w:sz w:val="24"/>
        </w:rPr>
        <w:t>设计一个10秒的整点报时电路，并</w:t>
      </w:r>
      <w:r>
        <w:rPr>
          <w:rFonts w:hint="eastAsia" w:eastAsia="仿宋"/>
          <w:sz w:val="24"/>
        </w:rPr>
        <w:t>进行</w:t>
      </w:r>
      <w:r>
        <w:rPr>
          <w:rFonts w:eastAsia="仿宋"/>
          <w:sz w:val="24"/>
        </w:rPr>
        <w:t>封装，该电路在整点前10秒（59分50秒）被触发，发出报时信息（用Led灯的亮灭来表示），报时10秒结束。</w:t>
      </w:r>
    </w:p>
    <w:p>
      <w:pPr>
        <w:widowControl w:val="0"/>
        <w:spacing w:before="156" w:beforeLines="50" w:after="0" w:line="300" w:lineRule="auto"/>
        <w:ind w:firstLine="482" w:firstLineChars="200"/>
        <w:jc w:val="left"/>
        <w:outlineLvl w:val="1"/>
        <w:rPr>
          <w:rFonts w:ascii="Times New Roman" w:hAnsi="Times New Roman" w:eastAsia="仿宋" w:cs="Times New Roman"/>
          <w:b/>
          <w:bCs/>
          <w:kern w:val="28"/>
          <w:sz w:val="24"/>
          <w:szCs w:val="24"/>
          <w:lang w:val="en-US" w:eastAsia="zh-CN" w:bidi="ar-SA"/>
        </w:rPr>
      </w:pPr>
      <w:r>
        <w:rPr>
          <w:rFonts w:ascii="Times New Roman" w:hAnsi="Times New Roman" w:eastAsia="仿宋" w:cs="Times New Roman"/>
          <w:b/>
          <w:bCs/>
          <w:kern w:val="28"/>
          <w:sz w:val="24"/>
          <w:szCs w:val="24"/>
          <w:lang w:val="en-US" w:eastAsia="zh-CN" w:bidi="ar-SA"/>
        </w:rPr>
        <w:t>（5）秒计时脉冲产生电路</w:t>
      </w:r>
    </w:p>
    <w:p>
      <w:pPr>
        <w:spacing w:line="300" w:lineRule="auto"/>
        <w:ind w:firstLine="480" w:firstLineChars="200"/>
        <w:rPr>
          <w:rFonts w:eastAsia="仿宋"/>
          <w:sz w:val="24"/>
        </w:rPr>
      </w:pPr>
      <w:r>
        <w:rPr>
          <w:rFonts w:eastAsia="仿宋"/>
          <w:sz w:val="24"/>
        </w:rPr>
        <w:t>按要求以</w:t>
      </w:r>
      <w:r>
        <w:rPr>
          <w:rFonts w:hint="eastAsia" w:eastAsia="仿宋"/>
          <w:sz w:val="24"/>
        </w:rPr>
        <w:t>L</w:t>
      </w:r>
      <w:r>
        <w:rPr>
          <w:rFonts w:eastAsia="仿宋"/>
          <w:sz w:val="24"/>
        </w:rPr>
        <w:t>ogisim软件的8hz信号作为电路震荡源，设计一个输出为1hz的脉冲信号电路，并封装，逻辑符号</w:t>
      </w:r>
      <w:r>
        <w:rPr>
          <w:rFonts w:hint="eastAsia" w:eastAsia="仿宋"/>
          <w:sz w:val="24"/>
        </w:rPr>
        <w:t>如</w:t>
      </w:r>
      <w:r>
        <w:rPr>
          <w:rFonts w:eastAsia="仿宋"/>
          <w:sz w:val="24"/>
        </w:rPr>
        <w:t>图 5</w:t>
      </w:r>
      <w:r>
        <w:rPr>
          <w:rFonts w:hint="eastAsia" w:eastAsia="仿宋"/>
          <w:sz w:val="24"/>
        </w:rPr>
        <w:t>.</w:t>
      </w:r>
      <w:r>
        <w:rPr>
          <w:rFonts w:eastAsia="仿宋"/>
          <w:sz w:val="24"/>
        </w:rPr>
        <w:t>6所示，它成为秒计数器的计数脉冲信号。</w:t>
      </w:r>
    </w:p>
    <w:p>
      <w:pPr>
        <w:spacing w:line="300" w:lineRule="auto"/>
        <w:ind w:firstLine="480" w:firstLineChars="200"/>
        <w:rPr>
          <w:rFonts w:eastAsia="仿宋"/>
          <w:sz w:val="24"/>
        </w:rPr>
      </w:pPr>
    </w:p>
    <w:p>
      <w:pPr>
        <w:spacing w:line="300" w:lineRule="auto"/>
        <w:ind w:firstLine="420" w:firstLineChars="0"/>
        <w:jc w:val="center"/>
        <w:rPr>
          <w:rFonts w:eastAsia="仿宋"/>
          <w:sz w:val="24"/>
        </w:rPr>
      </w:pPr>
      <w:r>
        <w:rPr>
          <w:rFonts w:eastAsia="仿宋"/>
          <w:sz w:val="24"/>
        </w:rPr>
        <mc:AlternateContent>
          <mc:Choice Requires="wpg">
            <w:drawing>
              <wp:anchor distT="0" distB="0" distL="114300" distR="114300" simplePos="0" relativeHeight="251678720" behindDoc="0" locked="0" layoutInCell="1" allowOverlap="1">
                <wp:simplePos x="0" y="0"/>
                <wp:positionH relativeFrom="margin">
                  <wp:align>center</wp:align>
                </wp:positionH>
                <wp:positionV relativeFrom="paragraph">
                  <wp:posOffset>10795</wp:posOffset>
                </wp:positionV>
                <wp:extent cx="3787775" cy="619125"/>
                <wp:effectExtent l="0" t="4445" r="9525" b="11430"/>
                <wp:wrapTopAndBottom/>
                <wp:docPr id="268" name="组合 268"/>
                <wp:cNvGraphicFramePr/>
                <a:graphic xmlns:a="http://schemas.openxmlformats.org/drawingml/2006/main">
                  <a:graphicData uri="http://schemas.microsoft.com/office/word/2010/wordprocessingGroup">
                    <wpg:wgp>
                      <wpg:cNvGrpSpPr/>
                      <wpg:grpSpPr>
                        <a:xfrm>
                          <a:off x="0" y="0"/>
                          <a:ext cx="3787775" cy="619275"/>
                          <a:chOff x="11568" y="7620"/>
                          <a:chExt cx="3148320" cy="619275"/>
                        </a:xfrm>
                      </wpg:grpSpPr>
                      <wps:wsp>
                        <wps:cNvPr id="269" name="文本框 2"/>
                        <wps:cNvSpPr txBox="1">
                          <a:spLocks noChangeArrowheads="1"/>
                        </wps:cNvSpPr>
                        <wps:spPr bwMode="auto">
                          <a:xfrm>
                            <a:off x="451305" y="7620"/>
                            <a:ext cx="2280320" cy="619275"/>
                          </a:xfrm>
                          <a:prstGeom prst="rect">
                            <a:avLst/>
                          </a:prstGeom>
                          <a:solidFill>
                            <a:srgbClr val="FFFFFF"/>
                          </a:solidFill>
                          <a:ln w="9525">
                            <a:solidFill>
                              <a:srgbClr val="000000"/>
                            </a:solidFill>
                            <a:miter lim="800000"/>
                          </a:ln>
                        </wps:spPr>
                        <wps:txbx>
                          <w:txbxContent>
                            <w:p>
                              <w:pPr>
                                <w:ind w:firstLine="0" w:firstLineChars="0"/>
                                <w:rPr>
                                  <w:rFonts w:ascii="仿宋" w:hAnsi="仿宋" w:eastAsia="仿宋"/>
                                  <w:b/>
                                  <w:sz w:val="24"/>
                                </w:rPr>
                              </w:pPr>
                            </w:p>
                            <w:p>
                              <w:pPr>
                                <w:ind w:firstLine="0" w:firstLineChars="0"/>
                                <w:rPr>
                                  <w:rFonts w:ascii="仿宋" w:hAnsi="仿宋" w:eastAsia="仿宋"/>
                                  <w:b/>
                                  <w:sz w:val="24"/>
                                  <w:vertAlign w:val="subscript"/>
                                </w:rPr>
                              </w:pPr>
                              <w:r>
                                <w:rPr>
                                  <w:b/>
                                  <w:sz w:val="24"/>
                                </w:rPr>
                                <w:t xml:space="preserve">8hz </w:t>
                              </w:r>
                              <w:r>
                                <w:rPr>
                                  <w:rFonts w:hint="eastAsia"/>
                                  <w:b/>
                                  <w:sz w:val="24"/>
                                </w:rPr>
                                <w:t xml:space="preserve">    秒计时脉冲产生电路   </w:t>
                              </w:r>
                              <w:r>
                                <w:rPr>
                                  <w:b/>
                                  <w:sz w:val="24"/>
                                </w:rPr>
                                <w:t xml:space="preserve"> </w:t>
                              </w:r>
                              <w:r>
                                <w:rPr>
                                  <w:rFonts w:hint="eastAsia"/>
                                  <w:b/>
                                  <w:sz w:val="24"/>
                                </w:rPr>
                                <w:t>1</w:t>
                              </w:r>
                              <w:r>
                                <w:rPr>
                                  <w:b/>
                                  <w:sz w:val="24"/>
                                </w:rPr>
                                <w:t>hz</w:t>
                              </w:r>
                            </w:p>
                          </w:txbxContent>
                        </wps:txbx>
                        <wps:bodyPr rot="0" vert="horz" wrap="square" lIns="91440" tIns="45720" rIns="91440" bIns="45720" anchor="t" anchorCtr="0">
                          <a:noAutofit/>
                        </wps:bodyPr>
                      </wps:wsp>
                      <wps:wsp>
                        <wps:cNvPr id="270" name="直接连接符 270"/>
                        <wps:cNvCnPr/>
                        <wps:spPr>
                          <a:xfrm flipH="1">
                            <a:off x="11568" y="335576"/>
                            <a:ext cx="428263" cy="5796"/>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71" name="直接连接符 271"/>
                        <wps:cNvCnPr/>
                        <wps:spPr>
                          <a:xfrm flipV="1">
                            <a:off x="2737412" y="335666"/>
                            <a:ext cx="422476" cy="5788"/>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top:0.85pt;height:48.75pt;width:298.25pt;mso-position-horizontal:center;mso-position-horizontal-relative:margin;mso-wrap-distance-bottom:0pt;mso-wrap-distance-top:0pt;z-index:251678720;mso-width-relative:page;mso-height-relative:page;" coordorigin="11568,7620" coordsize="3148320,619275" o:gfxdata="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">
                <o:lock v:ext="edit" aspectratio="f"/>
                <v:shape id="文本框 2" o:spid="_x0000_s1026" o:spt="202" type="#_x0000_t202" style="position:absolute;left:451305;top:7620;height:619275;width:2280320;" fillcolor="#FFFFFF" filled="t" stroked="t" coordsize="21600,21600" o:gfxdata="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hOFuq/&#10;AAAA3AAAAA8AAAAAAAAAAQAgAAAAIgAAAGRycy9kb3ducmV2LnhtbFBLAQIUABQAAAAIAIdO4kAz&#10;LwWeOwAAADkAAAAQAAAAAAAAAAEAIAAAAA4BAABkcnMvc2hhcGV4bWwueG1sUEsFBgAAAAAGAAYA&#10;WwEAALgDAAAAAA==&#10;">
                  <v:fill on="t" focussize="0,0"/>
                  <v:stroke color="#000000" miterlimit="8" joinstyle="miter"/>
                  <v:imagedata o:title=""/>
                  <o:lock v:ext="edit" aspectratio="f"/>
                  <v:textbox>
                    <w:txbxContent>
                      <w:p>
                        <w:pPr>
                          <w:ind w:firstLine="0" w:firstLineChars="0"/>
                          <w:rPr>
                            <w:rFonts w:ascii="仿宋" w:hAnsi="仿宋" w:eastAsia="仿宋"/>
                            <w:b/>
                            <w:sz w:val="24"/>
                          </w:rPr>
                        </w:pPr>
                      </w:p>
                      <w:p>
                        <w:pPr>
                          <w:ind w:firstLine="0" w:firstLineChars="0"/>
                          <w:rPr>
                            <w:rFonts w:ascii="仿宋" w:hAnsi="仿宋" w:eastAsia="仿宋"/>
                            <w:b/>
                            <w:sz w:val="24"/>
                            <w:vertAlign w:val="subscript"/>
                          </w:rPr>
                        </w:pPr>
                        <w:r>
                          <w:rPr>
                            <w:b/>
                            <w:sz w:val="24"/>
                          </w:rPr>
                          <w:t xml:space="preserve">8hz </w:t>
                        </w:r>
                        <w:r>
                          <w:rPr>
                            <w:rFonts w:hint="eastAsia"/>
                            <w:b/>
                            <w:sz w:val="24"/>
                          </w:rPr>
                          <w:t xml:space="preserve">    秒计时脉冲产生电路   </w:t>
                        </w:r>
                        <w:r>
                          <w:rPr>
                            <w:b/>
                            <w:sz w:val="24"/>
                          </w:rPr>
                          <w:t xml:space="preserve"> </w:t>
                        </w:r>
                        <w:r>
                          <w:rPr>
                            <w:rFonts w:hint="eastAsia"/>
                            <w:b/>
                            <w:sz w:val="24"/>
                          </w:rPr>
                          <w:t>1</w:t>
                        </w:r>
                        <w:r>
                          <w:rPr>
                            <w:b/>
                            <w:sz w:val="24"/>
                          </w:rPr>
                          <w:t>hz</w:t>
                        </w:r>
                      </w:p>
                    </w:txbxContent>
                  </v:textbox>
                </v:shape>
                <v:line id="_x0000_s1026" o:spid="_x0000_s1026" o:spt="20" style="position:absolute;left:11568;top:335576;flip:x;height:5796;width:428263;" filled="f" stroked="t" coordsize="21600,21600" o:gfxdata="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CwkK+5AAAA3AAA&#10;AA8AAAAAAAAAAQAgAAAAIgAAAGRycy9kb3ducmV2LnhtbFBLAQIUABQAAAAIAIdO4kAzLwWeOwAA&#10;ADkAAAAQAAAAAAAAAAEAIAAAAAgBAABkcnMvc2hhcGV4bWwueG1sUEsFBgAAAAAGAAYAWwEAALID&#10;AAAAAA==&#10;">
                  <v:fill on="f" focussize="0,0"/>
                  <v:stroke weight="1pt" color="#000000 [3204]" miterlimit="8" joinstyle="miter"/>
                  <v:imagedata o:title=""/>
                  <o:lock v:ext="edit" aspectratio="f"/>
                </v:line>
                <v:line id="_x0000_s1026" o:spid="_x0000_s1026" o:spt="20" style="position:absolute;left:2737412;top:335666;flip:y;height:5788;width:422476;" filled="f" stroked="t" coordsize="21600,21600" o:gfxdata="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w1NL4A&#10;AADcAAAADwAAAAAAAAABACAAAAAiAAAAZHJzL2Rvd25yZXYueG1sUEsBAhQAFAAAAAgAh07iQDMv&#10;BZ47AAAAOQAAABAAAAAAAAAAAQAgAAAADQEAAGRycy9zaGFwZXhtbC54bWxQSwUGAAAAAAYABgBb&#10;AQAAtwMAAAAA&#10;">
                  <v:fill on="f" focussize="0,0"/>
                  <v:stroke weight="1pt" color="#000000 [3204]" miterlimit="8" joinstyle="miter"/>
                  <v:imagedata o:title=""/>
                  <o:lock v:ext="edit" aspectratio="f"/>
                </v:line>
                <w10:wrap type="topAndBottom"/>
              </v:group>
            </w:pict>
          </mc:Fallback>
        </mc:AlternateContent>
      </w:r>
      <w:r>
        <w:rPr>
          <w:rFonts w:eastAsia="仿宋"/>
          <w:sz w:val="24"/>
        </w:rPr>
        <w:t>图 5.6 秒计时脉冲产生电路</w:t>
      </w:r>
    </w:p>
    <w:p>
      <w:pPr>
        <w:widowControl w:val="0"/>
        <w:spacing w:before="156" w:beforeLines="50" w:after="0" w:line="300" w:lineRule="auto"/>
        <w:ind w:firstLine="482" w:firstLineChars="200"/>
        <w:jc w:val="left"/>
        <w:outlineLvl w:val="1"/>
        <w:rPr>
          <w:rFonts w:ascii="Times New Roman" w:hAnsi="Times New Roman" w:eastAsia="仿宋" w:cs="Times New Roman"/>
          <w:b/>
          <w:bCs/>
          <w:kern w:val="28"/>
          <w:sz w:val="24"/>
          <w:szCs w:val="24"/>
          <w:lang w:val="en-US" w:eastAsia="zh-CN" w:bidi="ar-SA"/>
        </w:rPr>
      </w:pPr>
      <w:r>
        <w:rPr>
          <w:rFonts w:ascii="Times New Roman" w:hAnsi="Times New Roman" w:eastAsia="仿宋" w:cs="Times New Roman"/>
          <w:b/>
          <w:bCs/>
          <w:kern w:val="28"/>
          <w:sz w:val="24"/>
          <w:szCs w:val="24"/>
          <w:lang w:val="en-US" w:eastAsia="zh-CN" w:bidi="ar-SA"/>
        </w:rPr>
        <w:t>（6）闹钟（选做）</w:t>
      </w:r>
    </w:p>
    <w:p>
      <w:pPr>
        <w:spacing w:line="300" w:lineRule="auto"/>
        <w:ind w:firstLine="480" w:firstLineChars="200"/>
        <w:rPr>
          <w:rFonts w:eastAsia="仿宋"/>
          <w:sz w:val="24"/>
        </w:rPr>
      </w:pPr>
      <w:r>
        <w:rPr>
          <w:rFonts w:eastAsia="仿宋"/>
          <w:sz w:val="24"/>
        </w:rPr>
        <w:t>设计定时起闹（闹钟）电路，并封装。</w:t>
      </w:r>
    </w:p>
    <w:p>
      <w:pPr>
        <w:spacing w:line="300" w:lineRule="auto"/>
        <w:ind w:firstLine="480" w:firstLineChars="200"/>
        <w:rPr>
          <w:rFonts w:eastAsia="仿宋"/>
          <w:sz w:val="24"/>
        </w:rPr>
      </w:pPr>
      <w:r>
        <w:rPr>
          <w:rFonts w:eastAsia="仿宋"/>
          <w:sz w:val="24"/>
        </w:rPr>
        <w:t>具体要求：</w:t>
      </w:r>
    </w:p>
    <w:p>
      <w:pPr>
        <w:widowControl w:val="0"/>
        <w:numPr>
          <w:ilvl w:val="0"/>
          <w:numId w:val="10"/>
        </w:numPr>
        <w:tabs>
          <w:tab w:val="left" w:pos="993"/>
        </w:tabs>
        <w:spacing w:line="300" w:lineRule="auto"/>
        <w:ind w:left="0" w:firstLine="480" w:firstLineChars="200"/>
        <w:jc w:val="left"/>
        <w:rPr>
          <w:rFonts w:ascii="Times New Roman" w:hAnsi="Times New Roman" w:eastAsia="仿宋" w:cs="Times New Roman"/>
          <w:kern w:val="2"/>
          <w:sz w:val="24"/>
          <w:szCs w:val="24"/>
          <w:lang w:val="en-US" w:eastAsia="zh-CN" w:bidi="ar-SA"/>
        </w:rPr>
      </w:pPr>
      <w:r>
        <w:rPr>
          <w:rFonts w:ascii="Times New Roman" w:hAnsi="Times New Roman" w:eastAsia="仿宋" w:cs="Times New Roman"/>
          <w:kern w:val="2"/>
          <w:sz w:val="24"/>
          <w:szCs w:val="24"/>
          <w:lang w:val="en-US" w:eastAsia="zh-CN" w:bidi="ar-SA"/>
        </w:rPr>
        <w:t>可设置闹钟起闹时间，具体到小时和</w:t>
      </w:r>
      <w:r>
        <w:rPr>
          <w:rFonts w:hint="eastAsia" w:ascii="Times New Roman" w:hAnsi="Times New Roman" w:eastAsia="仿宋" w:cs="Times New Roman"/>
          <w:kern w:val="2"/>
          <w:sz w:val="24"/>
          <w:szCs w:val="24"/>
          <w:lang w:val="en-US" w:eastAsia="zh-CN" w:bidi="ar-SA"/>
        </w:rPr>
        <w:t>分钟</w:t>
      </w:r>
      <w:r>
        <w:rPr>
          <w:rFonts w:ascii="Times New Roman" w:hAnsi="Times New Roman" w:eastAsia="仿宋" w:cs="Times New Roman"/>
          <w:kern w:val="2"/>
          <w:sz w:val="24"/>
          <w:szCs w:val="24"/>
          <w:lang w:val="en-US" w:eastAsia="zh-CN" w:bidi="ar-SA"/>
        </w:rPr>
        <w:t>，在测试电路中要用16进制数字显示器显示；</w:t>
      </w:r>
    </w:p>
    <w:p>
      <w:pPr>
        <w:widowControl w:val="0"/>
        <w:numPr>
          <w:ilvl w:val="0"/>
          <w:numId w:val="10"/>
        </w:numPr>
        <w:tabs>
          <w:tab w:val="left" w:pos="993"/>
        </w:tabs>
        <w:spacing w:line="300" w:lineRule="auto"/>
        <w:ind w:left="0" w:firstLine="480" w:firstLineChars="200"/>
        <w:jc w:val="left"/>
        <w:rPr>
          <w:rFonts w:ascii="Times New Roman" w:hAnsi="Times New Roman" w:eastAsia="仿宋" w:cs="Times New Roman"/>
          <w:kern w:val="2"/>
          <w:sz w:val="24"/>
          <w:szCs w:val="24"/>
          <w:lang w:val="en-US" w:eastAsia="zh-CN" w:bidi="ar-SA"/>
        </w:rPr>
      </w:pPr>
      <w:r>
        <w:rPr>
          <w:rFonts w:ascii="Times New Roman" w:hAnsi="Times New Roman" w:eastAsia="仿宋" w:cs="Times New Roman"/>
          <w:kern w:val="2"/>
          <w:sz w:val="24"/>
          <w:szCs w:val="24"/>
          <w:lang w:val="en-US" w:eastAsia="zh-CN" w:bidi="ar-SA"/>
        </w:rPr>
        <w:t>在设定的起闹时间，闹钟开始响铃，十秒后结束；</w:t>
      </w:r>
    </w:p>
    <w:p>
      <w:pPr>
        <w:widowControl w:val="0"/>
        <w:numPr>
          <w:ilvl w:val="0"/>
          <w:numId w:val="10"/>
        </w:numPr>
        <w:tabs>
          <w:tab w:val="left" w:pos="993"/>
        </w:tabs>
        <w:spacing w:line="300" w:lineRule="auto"/>
        <w:ind w:left="0" w:firstLine="480" w:firstLineChars="200"/>
        <w:jc w:val="left"/>
        <w:rPr>
          <w:rFonts w:ascii="Times New Roman" w:hAnsi="Times New Roman" w:eastAsia="仿宋" w:cs="Times New Roman"/>
          <w:kern w:val="2"/>
          <w:sz w:val="24"/>
          <w:szCs w:val="24"/>
          <w:lang w:val="en-US" w:eastAsia="zh-CN" w:bidi="ar-SA"/>
        </w:rPr>
      </w:pPr>
      <w:r>
        <w:rPr>
          <w:rFonts w:ascii="Times New Roman" w:hAnsi="Times New Roman" w:eastAsia="仿宋" w:cs="Times New Roman"/>
          <w:kern w:val="2"/>
          <w:sz w:val="24"/>
          <w:szCs w:val="24"/>
          <w:lang w:val="en-US" w:eastAsia="zh-CN" w:bidi="ar-SA"/>
        </w:rPr>
        <w:t>闹铃用Led灯的亮灭表示；</w:t>
      </w:r>
    </w:p>
    <w:p>
      <w:pPr>
        <w:widowControl w:val="0"/>
        <w:numPr>
          <w:ilvl w:val="0"/>
          <w:numId w:val="10"/>
        </w:numPr>
        <w:tabs>
          <w:tab w:val="left" w:pos="993"/>
        </w:tabs>
        <w:spacing w:line="300" w:lineRule="auto"/>
        <w:ind w:left="0" w:firstLine="480" w:firstLineChars="200"/>
        <w:jc w:val="left"/>
        <w:rPr>
          <w:rFonts w:ascii="Times New Roman" w:hAnsi="Times New Roman" w:eastAsia="仿宋" w:cs="Times New Roman"/>
          <w:kern w:val="2"/>
          <w:sz w:val="24"/>
          <w:szCs w:val="24"/>
          <w:lang w:val="en-US" w:eastAsia="zh-CN" w:bidi="ar-SA"/>
        </w:rPr>
      </w:pPr>
      <w:r>
        <w:rPr>
          <w:rFonts w:hint="eastAsia" w:ascii="Times New Roman" w:hAnsi="Times New Roman" w:eastAsia="仿宋" w:cs="Times New Roman"/>
          <w:kern w:val="2"/>
          <w:sz w:val="24"/>
          <w:szCs w:val="24"/>
          <w:lang w:val="en-US" w:eastAsia="zh-CN" w:bidi="ar-SA"/>
        </w:rPr>
        <w:t>有控制端</w:t>
      </w:r>
      <w:r>
        <w:rPr>
          <w:rFonts w:ascii="Times New Roman" w:hAnsi="Times New Roman" w:eastAsia="仿宋" w:cs="Times New Roman"/>
          <w:kern w:val="2"/>
          <w:sz w:val="24"/>
          <w:szCs w:val="24"/>
          <w:lang w:val="en-US" w:eastAsia="zh-CN" w:bidi="ar-SA"/>
        </w:rPr>
        <w:t>可以启用或关闭闹钟。</w:t>
      </w:r>
    </w:p>
    <w:p>
      <w:pPr>
        <w:widowControl w:val="0"/>
        <w:spacing w:before="156" w:beforeLines="50" w:after="0" w:line="300" w:lineRule="auto"/>
        <w:ind w:firstLine="482" w:firstLineChars="200"/>
        <w:jc w:val="left"/>
        <w:outlineLvl w:val="1"/>
        <w:rPr>
          <w:rFonts w:ascii="Times New Roman" w:hAnsi="Times New Roman" w:eastAsia="仿宋" w:cs="Times New Roman"/>
          <w:b/>
          <w:bCs/>
          <w:kern w:val="28"/>
          <w:sz w:val="24"/>
          <w:szCs w:val="24"/>
          <w:lang w:val="en-US" w:eastAsia="zh-CN" w:bidi="ar-SA"/>
        </w:rPr>
      </w:pPr>
      <w:r>
        <w:rPr>
          <w:rFonts w:ascii="Times New Roman" w:hAnsi="Times New Roman" w:eastAsia="仿宋" w:cs="Times New Roman"/>
          <w:b/>
          <w:bCs/>
          <w:kern w:val="28"/>
          <w:sz w:val="24"/>
          <w:szCs w:val="24"/>
          <w:lang w:val="en-US" w:eastAsia="zh-CN" w:bidi="ar-SA"/>
        </w:rPr>
        <w:t>（7）多功能数字钟电路</w:t>
      </w:r>
    </w:p>
    <w:p>
      <w:pPr>
        <w:spacing w:line="300" w:lineRule="auto"/>
        <w:ind w:firstLine="480" w:firstLineChars="200"/>
        <w:rPr>
          <w:rFonts w:eastAsia="仿宋"/>
          <w:color w:val="000000"/>
          <w:sz w:val="24"/>
        </w:rPr>
      </w:pPr>
      <w:r>
        <w:rPr>
          <w:rFonts w:eastAsia="仿宋"/>
          <w:color w:val="000000"/>
          <w:sz w:val="24"/>
        </w:rPr>
        <w:t>充分利用（1）~（6）设计的</w:t>
      </w:r>
      <w:r>
        <w:rPr>
          <w:rFonts w:hint="eastAsia" w:eastAsia="仿宋"/>
          <w:color w:val="000000"/>
          <w:sz w:val="24"/>
        </w:rPr>
        <w:t>“</w:t>
      </w:r>
      <w:r>
        <w:rPr>
          <w:rFonts w:eastAsia="仿宋"/>
          <w:color w:val="000000"/>
          <w:sz w:val="24"/>
        </w:rPr>
        <w:t>私</w:t>
      </w:r>
      <w:r>
        <w:rPr>
          <w:rFonts w:hint="eastAsia" w:eastAsia="仿宋"/>
          <w:color w:val="000000"/>
          <w:sz w:val="24"/>
        </w:rPr>
        <w:t>”</w:t>
      </w:r>
      <w:r>
        <w:rPr>
          <w:rFonts w:eastAsia="仿宋"/>
          <w:color w:val="000000"/>
          <w:sz w:val="24"/>
        </w:rPr>
        <w:t>有元件</w:t>
      </w:r>
      <w:r>
        <w:rPr>
          <w:rFonts w:eastAsia="仿宋"/>
          <w:sz w:val="24"/>
        </w:rPr>
        <w:t>和相应元器件</w:t>
      </w:r>
      <w:r>
        <w:rPr>
          <w:rFonts w:eastAsia="仿宋"/>
          <w:color w:val="000000"/>
          <w:sz w:val="24"/>
        </w:rPr>
        <w:t>，设计满足多功能电子钟</w:t>
      </w:r>
      <w:r>
        <w:rPr>
          <w:rFonts w:hint="eastAsia" w:eastAsia="仿宋"/>
          <w:color w:val="000000"/>
          <w:sz w:val="24"/>
        </w:rPr>
        <w:t>“</w:t>
      </w:r>
      <w:r>
        <w:rPr>
          <w:rFonts w:eastAsia="仿宋"/>
          <w:color w:val="000000"/>
          <w:sz w:val="24"/>
        </w:rPr>
        <w:t>设计场景</w:t>
      </w:r>
      <w:r>
        <w:rPr>
          <w:rFonts w:hint="eastAsia" w:eastAsia="仿宋"/>
          <w:color w:val="000000"/>
          <w:sz w:val="24"/>
        </w:rPr>
        <w:t>”</w:t>
      </w:r>
      <w:r>
        <w:rPr>
          <w:rFonts w:eastAsia="仿宋"/>
          <w:color w:val="000000"/>
          <w:sz w:val="24"/>
        </w:rPr>
        <w:t>要求的电路，并封装，封装图如图 5-7所示</w:t>
      </w:r>
      <w:r>
        <w:rPr>
          <w:rFonts w:hint="eastAsia" w:eastAsia="仿宋"/>
          <w:color w:val="000000"/>
          <w:sz w:val="24"/>
        </w:rPr>
        <w:t>，</w:t>
      </w:r>
      <w:r>
        <w:rPr>
          <w:rFonts w:eastAsia="仿宋"/>
          <w:color w:val="000000"/>
          <w:sz w:val="24"/>
        </w:rPr>
        <w:t>测试图如图 5.8所示。</w:t>
      </w:r>
    </w:p>
    <w:p>
      <w:pPr>
        <w:widowControl w:val="0"/>
        <w:numPr>
          <w:ilvl w:val="0"/>
          <w:numId w:val="11"/>
        </w:numPr>
        <w:tabs>
          <w:tab w:val="left" w:pos="993"/>
        </w:tabs>
        <w:spacing w:line="300" w:lineRule="auto"/>
        <w:ind w:left="0" w:firstLine="480" w:firstLineChars="200"/>
        <w:jc w:val="left"/>
        <w:rPr>
          <w:rFonts w:ascii="Times New Roman" w:hAnsi="Times New Roman" w:eastAsia="仿宋" w:cs="Times New Roman"/>
          <w:kern w:val="2"/>
          <w:sz w:val="24"/>
          <w:szCs w:val="24"/>
          <w:lang w:val="en-US" w:eastAsia="zh-CN" w:bidi="ar-SA"/>
        </w:rPr>
      </w:pPr>
      <w:r>
        <w:rPr>
          <w:rFonts w:ascii="Times New Roman" w:hAnsi="Times New Roman" w:eastAsia="仿宋" w:cs="Times New Roman"/>
          <w:kern w:val="2"/>
          <w:sz w:val="24"/>
          <w:szCs w:val="24"/>
          <w:lang w:val="en-US" w:eastAsia="zh-CN" w:bidi="ar-SA"/>
        </w:rPr>
        <w:t>输入信号有</w:t>
      </w: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b/>
          <w:kern w:val="2"/>
          <w:sz w:val="24"/>
          <w:szCs w:val="24"/>
          <w:lang w:val="en-US" w:eastAsia="zh-CN" w:bidi="ar-SA"/>
        </w:rPr>
        <w:t>Set</w:t>
      </w: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kern w:val="2"/>
          <w:sz w:val="24"/>
          <w:szCs w:val="24"/>
          <w:lang w:val="en-US" w:eastAsia="zh-CN" w:bidi="ar-SA"/>
        </w:rPr>
        <w:t>、</w:t>
      </w: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b/>
          <w:kern w:val="2"/>
          <w:sz w:val="24"/>
          <w:szCs w:val="24"/>
          <w:lang w:val="en-US" w:eastAsia="zh-CN" w:bidi="ar-SA"/>
        </w:rPr>
        <w:t>CP</w:t>
      </w:r>
      <w:r>
        <w:rPr>
          <w:rFonts w:ascii="Times New Roman" w:hAnsi="Times New Roman" w:eastAsia="仿宋" w:cs="Times New Roman"/>
          <w:b/>
          <w:kern w:val="2"/>
          <w:sz w:val="24"/>
          <w:szCs w:val="24"/>
          <w:vertAlign w:val="subscript"/>
          <w:lang w:val="en-US" w:eastAsia="zh-CN" w:bidi="ar-SA"/>
        </w:rPr>
        <w:t>U</w:t>
      </w:r>
      <w:r>
        <w:rPr>
          <w:rFonts w:ascii="Times New Roman" w:hAnsi="Times New Roman" w:eastAsia="仿宋" w:cs="Times New Roman"/>
          <w:kern w:val="2"/>
          <w:sz w:val="24"/>
          <w:szCs w:val="24"/>
          <w:lang w:val="en-US" w:eastAsia="zh-CN" w:bidi="ar-SA"/>
        </w:rPr>
        <w:t>、</w:t>
      </w:r>
      <w:r>
        <w:rPr>
          <w:rFonts w:ascii="Times New Roman" w:hAnsi="Times New Roman" w:eastAsia="仿宋" w:cs="Times New Roman"/>
          <w:b/>
          <w:kern w:val="2"/>
          <w:sz w:val="24"/>
          <w:szCs w:val="24"/>
          <w:lang w:val="en-US" w:eastAsia="zh-CN" w:bidi="ar-SA"/>
        </w:rPr>
        <w:t>CP</w:t>
      </w:r>
      <w:r>
        <w:rPr>
          <w:rFonts w:ascii="Times New Roman" w:hAnsi="Times New Roman" w:eastAsia="仿宋" w:cs="Times New Roman"/>
          <w:b/>
          <w:kern w:val="2"/>
          <w:sz w:val="24"/>
          <w:szCs w:val="24"/>
          <w:vertAlign w:val="subscript"/>
          <w:lang w:val="en-US" w:eastAsia="zh-CN" w:bidi="ar-SA"/>
        </w:rPr>
        <w:t>D</w:t>
      </w: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kern w:val="2"/>
          <w:sz w:val="24"/>
          <w:szCs w:val="24"/>
          <w:lang w:val="en-US" w:eastAsia="zh-CN" w:bidi="ar-SA"/>
        </w:rPr>
        <w:t>、</w:t>
      </w: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b/>
          <w:kern w:val="2"/>
          <w:sz w:val="24"/>
          <w:szCs w:val="24"/>
          <w:lang w:val="en-US" w:eastAsia="zh-CN" w:bidi="ar-SA"/>
        </w:rPr>
        <w:t>Adj0</w:t>
      </w:r>
      <w:r>
        <w:rPr>
          <w:rFonts w:ascii="Times New Roman" w:hAnsi="Times New Roman" w:eastAsia="仿宋" w:cs="Times New Roman"/>
          <w:kern w:val="2"/>
          <w:sz w:val="24"/>
          <w:szCs w:val="24"/>
          <w:lang w:val="en-US" w:eastAsia="zh-CN" w:bidi="ar-SA"/>
        </w:rPr>
        <w:t>、</w:t>
      </w:r>
      <w:r>
        <w:rPr>
          <w:rFonts w:ascii="Times New Roman" w:hAnsi="Times New Roman" w:eastAsia="仿宋" w:cs="Times New Roman"/>
          <w:b/>
          <w:kern w:val="2"/>
          <w:sz w:val="24"/>
          <w:szCs w:val="24"/>
          <w:lang w:val="en-US" w:eastAsia="zh-CN" w:bidi="ar-SA"/>
        </w:rPr>
        <w:t>Adj1</w:t>
      </w: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kern w:val="2"/>
          <w:sz w:val="24"/>
          <w:szCs w:val="24"/>
          <w:lang w:val="en-US" w:eastAsia="zh-CN" w:bidi="ar-SA"/>
        </w:rPr>
        <w:t>、</w:t>
      </w: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b/>
          <w:kern w:val="2"/>
          <w:sz w:val="24"/>
          <w:szCs w:val="24"/>
          <w:lang w:val="en-US" w:eastAsia="zh-CN" w:bidi="ar-SA"/>
        </w:rPr>
        <w:t>Clr</w:t>
      </w: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kern w:val="2"/>
          <w:sz w:val="24"/>
          <w:szCs w:val="24"/>
          <w:lang w:val="en-US" w:eastAsia="zh-CN" w:bidi="ar-SA"/>
        </w:rPr>
        <w:t>、</w:t>
      </w: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b/>
          <w:kern w:val="2"/>
          <w:sz w:val="24"/>
          <w:szCs w:val="24"/>
          <w:lang w:val="en-US" w:eastAsia="zh-CN" w:bidi="ar-SA"/>
        </w:rPr>
        <w:t>8hz</w:t>
      </w:r>
      <w:r>
        <w:rPr>
          <w:rFonts w:ascii="Times New Roman" w:hAnsi="Times New Roman" w:eastAsia="仿宋" w:cs="Times New Roman"/>
          <w:kern w:val="2"/>
          <w:sz w:val="24"/>
          <w:szCs w:val="24"/>
          <w:lang w:val="en-US" w:eastAsia="zh-CN" w:bidi="ar-SA"/>
        </w:rPr>
        <w:t>信号</w:t>
      </w: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kern w:val="2"/>
          <w:sz w:val="24"/>
          <w:szCs w:val="24"/>
          <w:lang w:val="en-US" w:eastAsia="zh-CN" w:bidi="ar-SA"/>
        </w:rPr>
        <w:t>；输出信号为</w:t>
      </w: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kern w:val="2"/>
          <w:sz w:val="24"/>
          <w:szCs w:val="24"/>
          <w:lang w:val="en-US" w:eastAsia="zh-CN" w:bidi="ar-SA"/>
        </w:rPr>
        <w:t>小时</w:t>
      </w: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kern w:val="2"/>
          <w:sz w:val="24"/>
          <w:szCs w:val="24"/>
          <w:lang w:val="en-US" w:eastAsia="zh-CN" w:bidi="ar-SA"/>
        </w:rPr>
        <w:t>、</w:t>
      </w: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kern w:val="2"/>
          <w:sz w:val="24"/>
          <w:szCs w:val="24"/>
          <w:lang w:val="en-US" w:eastAsia="zh-CN" w:bidi="ar-SA"/>
        </w:rPr>
        <w:t>分</w:t>
      </w: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kern w:val="2"/>
          <w:sz w:val="24"/>
          <w:szCs w:val="24"/>
          <w:lang w:val="en-US" w:eastAsia="zh-CN" w:bidi="ar-SA"/>
        </w:rPr>
        <w:t>、</w:t>
      </w: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kern w:val="2"/>
          <w:sz w:val="24"/>
          <w:szCs w:val="24"/>
          <w:lang w:val="en-US" w:eastAsia="zh-CN" w:bidi="ar-SA"/>
        </w:rPr>
        <w:t>秒</w:t>
      </w: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kern w:val="2"/>
          <w:sz w:val="24"/>
          <w:szCs w:val="24"/>
          <w:lang w:val="en-US" w:eastAsia="zh-CN" w:bidi="ar-SA"/>
        </w:rPr>
        <w:t>对应的6</w:t>
      </w:r>
      <w:r>
        <w:rPr>
          <w:rFonts w:hint="eastAsia" w:ascii="Times New Roman" w:hAnsi="Times New Roman" w:eastAsia="仿宋" w:cs="Times New Roman"/>
          <w:kern w:val="2"/>
          <w:sz w:val="24"/>
          <w:szCs w:val="24"/>
          <w:lang w:val="en-US" w:eastAsia="zh-CN" w:bidi="ar-SA"/>
        </w:rPr>
        <w:t>个</w:t>
      </w:r>
      <w:r>
        <w:rPr>
          <w:rFonts w:ascii="Times New Roman" w:hAnsi="Times New Roman" w:eastAsia="仿宋" w:cs="Times New Roman"/>
          <w:kern w:val="2"/>
          <w:sz w:val="24"/>
          <w:szCs w:val="24"/>
          <w:lang w:val="en-US" w:eastAsia="zh-CN" w:bidi="ar-SA"/>
        </w:rPr>
        <w:t>8421码、</w:t>
      </w: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kern w:val="2"/>
          <w:sz w:val="24"/>
          <w:szCs w:val="24"/>
          <w:lang w:val="en-US" w:eastAsia="zh-CN" w:bidi="ar-SA"/>
        </w:rPr>
        <w:t>闹钟</w:t>
      </w: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kern w:val="2"/>
          <w:sz w:val="24"/>
          <w:szCs w:val="24"/>
          <w:lang w:val="en-US" w:eastAsia="zh-CN" w:bidi="ar-SA"/>
        </w:rPr>
        <w:t>和</w:t>
      </w: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kern w:val="2"/>
          <w:sz w:val="24"/>
          <w:szCs w:val="24"/>
          <w:lang w:val="en-US" w:eastAsia="zh-CN" w:bidi="ar-SA"/>
        </w:rPr>
        <w:t>整点</w:t>
      </w: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kern w:val="2"/>
          <w:sz w:val="24"/>
          <w:szCs w:val="24"/>
          <w:lang w:val="en-US" w:eastAsia="zh-CN" w:bidi="ar-SA"/>
        </w:rPr>
        <w:t>输出信号以及控制</w:t>
      </w: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kern w:val="2"/>
          <w:sz w:val="24"/>
          <w:szCs w:val="24"/>
          <w:lang w:val="en-US" w:eastAsia="zh-CN" w:bidi="ar-SA"/>
        </w:rPr>
        <w:t>上</w:t>
      </w: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kern w:val="2"/>
          <w:sz w:val="24"/>
          <w:szCs w:val="24"/>
          <w:lang w:val="en-US" w:eastAsia="zh-CN" w:bidi="ar-SA"/>
        </w:rPr>
        <w:t>下午</w:t>
      </w: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kern w:val="2"/>
          <w:sz w:val="24"/>
          <w:szCs w:val="24"/>
          <w:lang w:val="en-US" w:eastAsia="zh-CN" w:bidi="ar-SA"/>
        </w:rPr>
        <w:t>显示的信号；</w:t>
      </w:r>
    </w:p>
    <w:p>
      <w:pPr>
        <w:widowControl w:val="0"/>
        <w:numPr>
          <w:ilvl w:val="0"/>
          <w:numId w:val="11"/>
        </w:numPr>
        <w:tabs>
          <w:tab w:val="left" w:pos="993"/>
        </w:tabs>
        <w:spacing w:line="300" w:lineRule="auto"/>
        <w:ind w:left="0" w:firstLine="480" w:firstLineChars="200"/>
        <w:jc w:val="left"/>
        <w:rPr>
          <w:rFonts w:ascii="Times New Roman" w:hAnsi="Times New Roman" w:eastAsia="仿宋" w:cs="Times New Roman"/>
          <w:kern w:val="2"/>
          <w:sz w:val="24"/>
          <w:szCs w:val="24"/>
          <w:lang w:val="en-US" w:eastAsia="zh-CN" w:bidi="ar-SA"/>
        </w:rPr>
      </w:pP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b/>
          <w:kern w:val="2"/>
          <w:sz w:val="24"/>
          <w:szCs w:val="24"/>
          <w:lang w:val="en-US" w:eastAsia="zh-CN" w:bidi="ar-SA"/>
        </w:rPr>
        <w:t>Set</w:t>
      </w: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kern w:val="2"/>
          <w:sz w:val="24"/>
          <w:szCs w:val="24"/>
          <w:lang w:val="en-US" w:eastAsia="zh-CN" w:bidi="ar-SA"/>
        </w:rPr>
        <w:t>为</w:t>
      </w:r>
      <w:r>
        <w:rPr>
          <w:rFonts w:hint="eastAsia" w:ascii="Times New Roman" w:hAnsi="Times New Roman" w:eastAsia="仿宋" w:cs="Times New Roman"/>
          <w:kern w:val="2"/>
          <w:sz w:val="24"/>
          <w:szCs w:val="24"/>
          <w:lang w:val="en-US" w:eastAsia="zh-CN" w:bidi="ar-SA"/>
        </w:rPr>
        <w:t>“小时</w:t>
      </w:r>
      <w:r>
        <w:rPr>
          <w:rFonts w:ascii="Times New Roman" w:hAnsi="Times New Roman" w:eastAsia="仿宋" w:cs="Times New Roman"/>
          <w:kern w:val="2"/>
          <w:sz w:val="24"/>
          <w:szCs w:val="24"/>
          <w:lang w:val="en-US" w:eastAsia="zh-CN" w:bidi="ar-SA"/>
        </w:rPr>
        <w:t>计数器</w:t>
      </w: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kern w:val="2"/>
          <w:sz w:val="24"/>
          <w:szCs w:val="24"/>
          <w:lang w:val="en-US" w:eastAsia="zh-CN" w:bidi="ar-SA"/>
        </w:rPr>
        <w:t>输入信号，当</w:t>
      </w:r>
      <w:r>
        <w:rPr>
          <w:rFonts w:ascii="Times New Roman" w:hAnsi="Times New Roman" w:eastAsia="仿宋" w:cs="Times New Roman"/>
          <w:b/>
          <w:kern w:val="2"/>
          <w:sz w:val="24"/>
          <w:szCs w:val="24"/>
          <w:lang w:val="en-US" w:eastAsia="zh-CN" w:bidi="ar-SA"/>
        </w:rPr>
        <w:t>Set=1</w:t>
      </w:r>
      <w:r>
        <w:rPr>
          <w:rFonts w:ascii="Times New Roman" w:hAnsi="Times New Roman" w:eastAsia="仿宋" w:cs="Times New Roman"/>
          <w:kern w:val="2"/>
          <w:sz w:val="24"/>
          <w:szCs w:val="24"/>
          <w:lang w:val="en-US" w:eastAsia="zh-CN" w:bidi="ar-SA"/>
        </w:rPr>
        <w:t>时，计数器为二十四进制计数器，</w:t>
      </w:r>
      <w:r>
        <w:rPr>
          <w:rFonts w:ascii="Times New Roman" w:hAnsi="Times New Roman" w:eastAsia="仿宋" w:cs="Times New Roman"/>
          <w:b/>
          <w:kern w:val="2"/>
          <w:sz w:val="24"/>
          <w:szCs w:val="24"/>
          <w:lang w:val="en-US" w:eastAsia="zh-CN" w:bidi="ar-SA"/>
        </w:rPr>
        <w:t>Set=0</w:t>
      </w:r>
      <w:r>
        <w:rPr>
          <w:rFonts w:ascii="Times New Roman" w:hAnsi="Times New Roman" w:eastAsia="仿宋" w:cs="Times New Roman"/>
          <w:kern w:val="2"/>
          <w:sz w:val="24"/>
          <w:szCs w:val="24"/>
          <w:lang w:val="en-US" w:eastAsia="zh-CN" w:bidi="ar-SA"/>
        </w:rPr>
        <w:t>为低电平时为十二进制计数器；十二进制和二十四进制转换时时间需对应；</w:t>
      </w:r>
    </w:p>
    <w:p>
      <w:pPr>
        <w:widowControl w:val="0"/>
        <w:numPr>
          <w:ilvl w:val="0"/>
          <w:numId w:val="11"/>
        </w:numPr>
        <w:tabs>
          <w:tab w:val="left" w:pos="993"/>
        </w:tabs>
        <w:spacing w:line="300" w:lineRule="auto"/>
        <w:ind w:left="0" w:firstLine="480" w:firstLineChars="200"/>
        <w:jc w:val="left"/>
        <w:rPr>
          <w:rFonts w:ascii="Times New Roman" w:hAnsi="Times New Roman" w:eastAsia="仿宋" w:cs="Times New Roman"/>
          <w:kern w:val="2"/>
          <w:sz w:val="24"/>
          <w:szCs w:val="24"/>
          <w:lang w:val="en-US" w:eastAsia="zh-CN" w:bidi="ar-SA"/>
        </w:rPr>
      </w:pP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b/>
          <w:kern w:val="2"/>
          <w:sz w:val="24"/>
          <w:szCs w:val="24"/>
          <w:lang w:val="en-US" w:eastAsia="zh-CN" w:bidi="ar-SA"/>
        </w:rPr>
        <w:t>CP</w:t>
      </w:r>
      <w:r>
        <w:rPr>
          <w:rFonts w:ascii="Times New Roman" w:hAnsi="Times New Roman" w:eastAsia="仿宋" w:cs="Times New Roman"/>
          <w:b/>
          <w:kern w:val="2"/>
          <w:sz w:val="24"/>
          <w:szCs w:val="24"/>
          <w:vertAlign w:val="subscript"/>
          <w:lang w:val="en-US" w:eastAsia="zh-CN" w:bidi="ar-SA"/>
        </w:rPr>
        <w:t>U</w:t>
      </w:r>
      <w:r>
        <w:rPr>
          <w:rFonts w:ascii="Times New Roman" w:hAnsi="Times New Roman" w:eastAsia="仿宋" w:cs="Times New Roman"/>
          <w:b/>
          <w:kern w:val="2"/>
          <w:sz w:val="24"/>
          <w:szCs w:val="24"/>
          <w:lang w:val="en-US" w:eastAsia="zh-CN" w:bidi="ar-SA"/>
        </w:rPr>
        <w:t>、CP</w:t>
      </w:r>
      <w:r>
        <w:rPr>
          <w:rFonts w:ascii="Times New Roman" w:hAnsi="Times New Roman" w:eastAsia="仿宋" w:cs="Times New Roman"/>
          <w:b/>
          <w:kern w:val="2"/>
          <w:sz w:val="24"/>
          <w:szCs w:val="24"/>
          <w:vertAlign w:val="subscript"/>
          <w:lang w:val="en-US" w:eastAsia="zh-CN" w:bidi="ar-SA"/>
        </w:rPr>
        <w:t>D</w:t>
      </w: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kern w:val="2"/>
          <w:sz w:val="24"/>
          <w:szCs w:val="24"/>
          <w:lang w:val="en-US" w:eastAsia="zh-CN" w:bidi="ar-SA"/>
        </w:rPr>
        <w:t>为计数器计数值进行手动加、减调整的输入脉冲信号；</w:t>
      </w:r>
    </w:p>
    <w:p>
      <w:pPr>
        <w:widowControl w:val="0"/>
        <w:numPr>
          <w:ilvl w:val="0"/>
          <w:numId w:val="11"/>
        </w:numPr>
        <w:tabs>
          <w:tab w:val="left" w:pos="993"/>
        </w:tabs>
        <w:spacing w:line="300" w:lineRule="auto"/>
        <w:ind w:left="0" w:firstLine="480" w:firstLineChars="200"/>
        <w:jc w:val="left"/>
        <w:rPr>
          <w:rFonts w:ascii="Times New Roman" w:hAnsi="Times New Roman" w:eastAsia="仿宋" w:cs="Times New Roman"/>
          <w:kern w:val="2"/>
          <w:sz w:val="24"/>
          <w:szCs w:val="24"/>
          <w:lang w:val="en-US" w:eastAsia="zh-CN" w:bidi="ar-SA"/>
        </w:rPr>
      </w:pP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b/>
          <w:kern w:val="2"/>
          <w:sz w:val="24"/>
          <w:szCs w:val="24"/>
          <w:lang w:val="en-US" w:eastAsia="zh-CN" w:bidi="ar-SA"/>
        </w:rPr>
        <w:t>Adj0</w:t>
      </w: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kern w:val="2"/>
          <w:sz w:val="24"/>
          <w:szCs w:val="24"/>
          <w:lang w:val="en-US" w:eastAsia="zh-CN" w:bidi="ar-SA"/>
        </w:rPr>
        <w:t>为计数器计数值进行校准的输入控制信号，</w:t>
      </w:r>
      <w:r>
        <w:rPr>
          <w:rFonts w:ascii="Times New Roman" w:hAnsi="Times New Roman" w:eastAsia="仿宋" w:cs="Times New Roman"/>
          <w:b/>
          <w:kern w:val="2"/>
          <w:sz w:val="24"/>
          <w:szCs w:val="24"/>
          <w:lang w:val="en-US" w:eastAsia="zh-CN" w:bidi="ar-SA"/>
        </w:rPr>
        <w:t>Adj0=0</w:t>
      </w:r>
      <w:r>
        <w:rPr>
          <w:rFonts w:ascii="Times New Roman" w:hAnsi="Times New Roman" w:eastAsia="仿宋" w:cs="Times New Roman"/>
          <w:kern w:val="2"/>
          <w:sz w:val="24"/>
          <w:szCs w:val="24"/>
          <w:lang w:val="en-US" w:eastAsia="zh-CN" w:bidi="ar-SA"/>
        </w:rPr>
        <w:t>，表示不调整时钟；</w:t>
      </w:r>
      <w:r>
        <w:rPr>
          <w:rFonts w:ascii="Times New Roman" w:hAnsi="Times New Roman" w:eastAsia="仿宋" w:cs="Times New Roman"/>
          <w:b/>
          <w:kern w:val="2"/>
          <w:sz w:val="24"/>
          <w:szCs w:val="24"/>
          <w:lang w:val="en-US" w:eastAsia="zh-CN" w:bidi="ar-SA"/>
        </w:rPr>
        <w:t>Adj0=1</w:t>
      </w:r>
      <w:r>
        <w:rPr>
          <w:rFonts w:ascii="Times New Roman" w:hAnsi="Times New Roman" w:eastAsia="仿宋" w:cs="Times New Roman"/>
          <w:kern w:val="2"/>
          <w:sz w:val="24"/>
          <w:szCs w:val="24"/>
          <w:lang w:val="en-US" w:eastAsia="zh-CN" w:bidi="ar-SA"/>
        </w:rPr>
        <w:t>，表示调整时钟，在调整时钟时，不产生任何进位信息（秒不向分进位，分不向小时进位）；</w:t>
      </w:r>
    </w:p>
    <w:p>
      <w:pPr>
        <w:widowControl w:val="0"/>
        <w:numPr>
          <w:ilvl w:val="0"/>
          <w:numId w:val="11"/>
        </w:numPr>
        <w:tabs>
          <w:tab w:val="left" w:pos="993"/>
        </w:tabs>
        <w:spacing w:line="300" w:lineRule="auto"/>
        <w:ind w:left="0" w:firstLine="480" w:firstLineChars="200"/>
        <w:jc w:val="both"/>
        <w:rPr>
          <w:rFonts w:ascii="Times New Roman" w:hAnsi="Times New Roman" w:eastAsia="仿宋" w:cs="Times New Roman"/>
          <w:kern w:val="2"/>
          <w:sz w:val="24"/>
          <w:szCs w:val="24"/>
          <w:lang w:val="en-US" w:eastAsia="zh-CN" w:bidi="ar-SA"/>
        </w:rPr>
      </w:pPr>
      <w:r>
        <w:rPr>
          <w:rFonts w:ascii="Times New Roman" w:hAnsi="Times New Roman" w:eastAsia="仿宋" w:cs="Times New Roman"/>
          <w:kern w:val="2"/>
          <w:sz w:val="24"/>
          <w:szCs w:val="24"/>
          <w:lang w:val="en-US" w:eastAsia="zh-CN" w:bidi="ar-SA"/>
        </w:rPr>
        <w:t xml:space="preserve"> </w:t>
      </w: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b/>
          <w:kern w:val="2"/>
          <w:sz w:val="24"/>
          <w:szCs w:val="24"/>
          <w:lang w:val="en-US" w:eastAsia="zh-CN" w:bidi="ar-SA"/>
        </w:rPr>
        <w:t>Adj1</w:t>
      </w: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kern w:val="2"/>
          <w:sz w:val="24"/>
          <w:szCs w:val="24"/>
          <w:lang w:val="en-US" w:eastAsia="zh-CN" w:bidi="ar-SA"/>
        </w:rPr>
        <w:t>为计数器计数值进行校准的选择输入控制信号，A</w:t>
      </w:r>
      <w:r>
        <w:rPr>
          <w:rFonts w:ascii="Times New Roman" w:hAnsi="Times New Roman" w:eastAsia="仿宋" w:cs="Times New Roman"/>
          <w:b/>
          <w:kern w:val="2"/>
          <w:sz w:val="24"/>
          <w:szCs w:val="24"/>
          <w:lang w:val="en-US" w:eastAsia="zh-CN" w:bidi="ar-SA"/>
        </w:rPr>
        <w:t>dj1=0</w:t>
      </w:r>
      <w:r>
        <w:rPr>
          <w:rFonts w:ascii="Times New Roman" w:hAnsi="Times New Roman" w:eastAsia="仿宋" w:cs="Times New Roman"/>
          <w:kern w:val="2"/>
          <w:sz w:val="24"/>
          <w:szCs w:val="24"/>
          <w:lang w:val="en-US" w:eastAsia="zh-CN" w:bidi="ar-SA"/>
        </w:rPr>
        <w:t>，表示调整小时；</w:t>
      </w:r>
      <w:r>
        <w:rPr>
          <w:rFonts w:ascii="Times New Roman" w:hAnsi="Times New Roman" w:eastAsia="仿宋" w:cs="Times New Roman"/>
          <w:b/>
          <w:kern w:val="2"/>
          <w:sz w:val="24"/>
          <w:szCs w:val="24"/>
          <w:lang w:val="en-US" w:eastAsia="zh-CN" w:bidi="ar-SA"/>
        </w:rPr>
        <w:t>Adj1=1</w:t>
      </w:r>
      <w:r>
        <w:rPr>
          <w:rFonts w:ascii="Times New Roman" w:hAnsi="Times New Roman" w:eastAsia="仿宋" w:cs="Times New Roman"/>
          <w:kern w:val="2"/>
          <w:sz w:val="24"/>
          <w:szCs w:val="24"/>
          <w:lang w:val="en-US" w:eastAsia="zh-CN" w:bidi="ar-SA"/>
        </w:rPr>
        <w:t xml:space="preserve">，表示调整分钟； </w:t>
      </w:r>
    </w:p>
    <w:p>
      <w:pPr>
        <w:widowControl w:val="0"/>
        <w:numPr>
          <w:ilvl w:val="0"/>
          <w:numId w:val="11"/>
        </w:numPr>
        <w:tabs>
          <w:tab w:val="left" w:pos="993"/>
        </w:tabs>
        <w:spacing w:line="300" w:lineRule="auto"/>
        <w:ind w:left="0" w:firstLine="480" w:firstLineChars="200"/>
        <w:jc w:val="left"/>
        <w:rPr>
          <w:rFonts w:ascii="Times New Roman" w:hAnsi="Times New Roman" w:eastAsia="仿宋" w:cs="Times New Roman"/>
          <w:kern w:val="2"/>
          <w:sz w:val="24"/>
          <w:szCs w:val="24"/>
          <w:lang w:val="en-US" w:eastAsia="zh-CN" w:bidi="ar-SA"/>
        </w:rPr>
      </w:pP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b/>
          <w:kern w:val="2"/>
          <w:sz w:val="24"/>
          <w:szCs w:val="24"/>
          <w:lang w:val="en-US" w:eastAsia="zh-CN" w:bidi="ar-SA"/>
        </w:rPr>
        <w:t>Clr</w:t>
      </w: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kern w:val="2"/>
          <w:sz w:val="24"/>
          <w:szCs w:val="24"/>
          <w:lang w:val="en-US" w:eastAsia="zh-CN" w:bidi="ar-SA"/>
        </w:rPr>
        <w:t>为计数器的清除信号，同时对小时、分、秒清零；</w:t>
      </w:r>
    </w:p>
    <w:p>
      <w:pPr>
        <w:widowControl w:val="0"/>
        <w:numPr>
          <w:ilvl w:val="0"/>
          <w:numId w:val="11"/>
        </w:numPr>
        <w:tabs>
          <w:tab w:val="left" w:pos="993"/>
        </w:tabs>
        <w:spacing w:line="300" w:lineRule="auto"/>
        <w:ind w:left="0" w:firstLine="480" w:firstLineChars="200"/>
        <w:jc w:val="left"/>
        <w:rPr>
          <w:rFonts w:ascii="Times New Roman" w:hAnsi="Times New Roman" w:eastAsia="仿宋" w:cs="Times New Roman"/>
          <w:kern w:val="2"/>
          <w:sz w:val="24"/>
          <w:szCs w:val="24"/>
          <w:lang w:val="en-US" w:eastAsia="zh-CN" w:bidi="ar-SA"/>
        </w:rPr>
      </w:pP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b/>
          <w:kern w:val="2"/>
          <w:sz w:val="24"/>
          <w:szCs w:val="24"/>
          <w:lang w:val="en-US" w:eastAsia="zh-CN" w:bidi="ar-SA"/>
        </w:rPr>
        <w:t>8hz</w:t>
      </w:r>
      <w:r>
        <w:rPr>
          <w:rFonts w:ascii="Times New Roman" w:hAnsi="Times New Roman" w:eastAsia="仿宋" w:cs="Times New Roman"/>
          <w:kern w:val="2"/>
          <w:sz w:val="24"/>
          <w:szCs w:val="24"/>
          <w:lang w:val="en-US" w:eastAsia="zh-CN" w:bidi="ar-SA"/>
        </w:rPr>
        <w:t>信号</w:t>
      </w: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kern w:val="2"/>
          <w:sz w:val="24"/>
          <w:szCs w:val="24"/>
          <w:lang w:val="en-US" w:eastAsia="zh-CN" w:bidi="ar-SA"/>
        </w:rPr>
        <w:t>为电子钟脉冲输入信号；</w:t>
      </w:r>
    </w:p>
    <w:p>
      <w:pPr>
        <w:widowControl w:val="0"/>
        <w:numPr>
          <w:ilvl w:val="0"/>
          <w:numId w:val="11"/>
        </w:numPr>
        <w:tabs>
          <w:tab w:val="left" w:pos="993"/>
        </w:tabs>
        <w:spacing w:line="300" w:lineRule="auto"/>
        <w:ind w:left="0" w:firstLine="480" w:firstLineChars="200"/>
        <w:jc w:val="left"/>
        <w:rPr>
          <w:rFonts w:ascii="Times New Roman" w:hAnsi="Times New Roman" w:eastAsia="仿宋" w:cs="Times New Roman"/>
          <w:kern w:val="2"/>
          <w:sz w:val="24"/>
          <w:szCs w:val="24"/>
          <w:lang w:val="en-US" w:eastAsia="zh-CN" w:bidi="ar-SA"/>
        </w:rPr>
      </w:pPr>
      <w:r>
        <w:rPr>
          <w:rFonts w:ascii="Times New Roman" w:hAnsi="Times New Roman" w:eastAsia="仿宋" w:cs="Times New Roman"/>
          <w:kern w:val="2"/>
          <w:sz w:val="24"/>
          <w:szCs w:val="24"/>
          <w:lang w:val="en-US" w:eastAsia="zh-CN" w:bidi="ar-SA"/>
        </w:rPr>
        <w:t>输出的时间小时、分和秒分别为</w:t>
      </w:r>
      <w:r>
        <w:rPr>
          <w:rFonts w:hint="eastAsia" w:ascii="Times New Roman" w:hAnsi="Times New Roman" w:eastAsia="仿宋" w:cs="Times New Roman"/>
          <w:kern w:val="2"/>
          <w:sz w:val="24"/>
          <w:szCs w:val="24"/>
          <w:lang w:val="en-US" w:eastAsia="zh-CN" w:bidi="ar-SA"/>
        </w:rPr>
        <w:t>6</w:t>
      </w:r>
      <w:r>
        <w:rPr>
          <w:rFonts w:ascii="Times New Roman" w:hAnsi="Times New Roman" w:eastAsia="仿宋" w:cs="Times New Roman"/>
          <w:kern w:val="2"/>
          <w:sz w:val="24"/>
          <w:szCs w:val="24"/>
          <w:lang w:val="en-US" w:eastAsia="zh-CN" w:bidi="ar-SA"/>
        </w:rPr>
        <w:t xml:space="preserve">个8421码； </w:t>
      </w:r>
    </w:p>
    <w:p>
      <w:pPr>
        <w:widowControl w:val="0"/>
        <w:numPr>
          <w:ilvl w:val="0"/>
          <w:numId w:val="11"/>
        </w:numPr>
        <w:tabs>
          <w:tab w:val="left" w:pos="993"/>
        </w:tabs>
        <w:spacing w:line="300" w:lineRule="auto"/>
        <w:ind w:left="0" w:firstLine="480" w:firstLineChars="200"/>
        <w:jc w:val="left"/>
        <w:rPr>
          <w:rFonts w:ascii="Times New Roman" w:hAnsi="Times New Roman" w:eastAsia="仿宋" w:cs="Times New Roman"/>
          <w:kern w:val="2"/>
          <w:sz w:val="24"/>
          <w:szCs w:val="24"/>
          <w:lang w:val="en-US" w:eastAsia="zh-CN" w:bidi="ar-SA"/>
        </w:rPr>
      </w:pP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kern w:val="2"/>
          <w:sz w:val="24"/>
          <w:szCs w:val="24"/>
          <w:lang w:val="en-US" w:eastAsia="zh-CN" w:bidi="ar-SA"/>
        </w:rPr>
        <w:t>Led点阵</w:t>
      </w: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kern w:val="2"/>
          <w:sz w:val="24"/>
          <w:szCs w:val="24"/>
          <w:lang w:val="en-US" w:eastAsia="zh-CN" w:bidi="ar-SA"/>
        </w:rPr>
        <w:t>显示器分别对应</w:t>
      </w: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kern w:val="2"/>
          <w:sz w:val="24"/>
          <w:szCs w:val="24"/>
          <w:lang w:val="en-US" w:eastAsia="zh-CN" w:bidi="ar-SA"/>
        </w:rPr>
        <w:t>上、下午</w:t>
      </w: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kern w:val="2"/>
          <w:sz w:val="24"/>
          <w:szCs w:val="24"/>
          <w:lang w:val="en-US" w:eastAsia="zh-CN" w:bidi="ar-SA"/>
        </w:rPr>
        <w:t>输出信号；</w:t>
      </w:r>
    </w:p>
    <w:p>
      <w:pPr>
        <w:widowControl w:val="0"/>
        <w:numPr>
          <w:ilvl w:val="0"/>
          <w:numId w:val="11"/>
        </w:numPr>
        <w:tabs>
          <w:tab w:val="left" w:pos="993"/>
        </w:tabs>
        <w:spacing w:line="300" w:lineRule="auto"/>
        <w:ind w:left="0" w:firstLine="480" w:firstLineChars="200"/>
        <w:jc w:val="left"/>
        <w:rPr>
          <w:rFonts w:ascii="Times New Roman" w:hAnsi="Times New Roman" w:eastAsia="仿宋" w:cs="Times New Roman"/>
          <w:kern w:val="2"/>
          <w:sz w:val="24"/>
          <w:szCs w:val="24"/>
          <w:lang w:val="en-US" w:eastAsia="zh-CN" w:bidi="ar-SA"/>
        </w:rPr>
      </w:pPr>
      <w:r>
        <w:rPr>
          <w:rFonts w:ascii="Times New Roman" w:hAnsi="Times New Roman" w:eastAsia="仿宋" w:cs="Times New Roman"/>
          <w:kern w:val="2"/>
          <w:sz w:val="24"/>
          <w:szCs w:val="24"/>
          <w:lang w:val="en-US" w:eastAsia="zh-CN" w:bidi="ar-SA"/>
        </w:rPr>
        <w:t>两个</w:t>
      </w: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kern w:val="2"/>
          <w:sz w:val="24"/>
          <w:szCs w:val="24"/>
          <w:lang w:val="en-US" w:eastAsia="zh-CN" w:bidi="ar-SA"/>
        </w:rPr>
        <w:t>发光二极管</w:t>
      </w:r>
      <w:r>
        <w:rPr>
          <w:rFonts w:hint="eastAsia" w:ascii="Times New Roman" w:hAnsi="Times New Roman" w:eastAsia="仿宋" w:cs="Times New Roman"/>
          <w:kern w:val="2"/>
          <w:sz w:val="24"/>
          <w:szCs w:val="24"/>
          <w:lang w:val="en-US" w:eastAsia="zh-CN" w:bidi="ar-SA"/>
        </w:rPr>
        <w:t>（Led灯）”</w:t>
      </w:r>
      <w:r>
        <w:rPr>
          <w:rFonts w:ascii="Times New Roman" w:hAnsi="Times New Roman" w:eastAsia="仿宋" w:cs="Times New Roman"/>
          <w:kern w:val="2"/>
          <w:sz w:val="24"/>
          <w:szCs w:val="24"/>
          <w:lang w:val="en-US" w:eastAsia="zh-CN" w:bidi="ar-SA"/>
        </w:rPr>
        <w:t>分别对应</w:t>
      </w: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kern w:val="2"/>
          <w:sz w:val="24"/>
          <w:szCs w:val="24"/>
          <w:lang w:val="en-US" w:eastAsia="zh-CN" w:bidi="ar-SA"/>
        </w:rPr>
        <w:t>闹钟</w:t>
      </w: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kern w:val="2"/>
          <w:sz w:val="24"/>
          <w:szCs w:val="24"/>
          <w:lang w:val="en-US" w:eastAsia="zh-CN" w:bidi="ar-SA"/>
        </w:rPr>
        <w:t>，</w:t>
      </w: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kern w:val="2"/>
          <w:sz w:val="24"/>
          <w:szCs w:val="24"/>
          <w:lang w:val="en-US" w:eastAsia="zh-CN" w:bidi="ar-SA"/>
        </w:rPr>
        <w:t>整点</w:t>
      </w: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kern w:val="2"/>
          <w:sz w:val="24"/>
          <w:szCs w:val="24"/>
          <w:lang w:val="en-US" w:eastAsia="zh-CN" w:bidi="ar-SA"/>
        </w:rPr>
        <w:t>输出信号。</w:t>
      </w:r>
    </w:p>
    <w:p>
      <w:pPr>
        <w:widowControl w:val="0"/>
        <w:numPr>
          <w:ilvl w:val="0"/>
          <w:numId w:val="11"/>
        </w:numPr>
        <w:tabs>
          <w:tab w:val="left" w:pos="993"/>
        </w:tabs>
        <w:spacing w:line="300" w:lineRule="auto"/>
        <w:ind w:left="0" w:firstLine="480" w:firstLineChars="200"/>
        <w:jc w:val="left"/>
        <w:rPr>
          <w:rFonts w:ascii="Times New Roman" w:hAnsi="Times New Roman" w:eastAsia="仿宋" w:cs="Times New Roman"/>
          <w:kern w:val="2"/>
          <w:sz w:val="24"/>
          <w:szCs w:val="24"/>
          <w:lang w:val="en-US" w:eastAsia="zh-CN" w:bidi="ar-SA"/>
        </w:rPr>
      </w:pPr>
      <w:r>
        <w:rPr>
          <w:rFonts w:ascii="Times New Roman" w:hAnsi="Times New Roman" w:eastAsia="仿宋" w:cs="Times New Roman"/>
          <w:kern w:val="2"/>
          <w:sz w:val="24"/>
          <w:szCs w:val="24"/>
          <w:lang w:val="en-US" w:eastAsia="zh-CN" w:bidi="ar-SA"/>
        </w:rPr>
        <w:t>如果选做闹钟，</w:t>
      </w: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b/>
          <w:kern w:val="2"/>
          <w:sz w:val="24"/>
          <w:szCs w:val="24"/>
          <w:lang w:val="en-US" w:eastAsia="zh-CN" w:bidi="ar-SA"/>
        </w:rPr>
        <w:t>Alarm</w:t>
      </w:r>
      <w:r>
        <w:rPr>
          <w:rFonts w:hint="eastAsia" w:ascii="Times New Roman" w:hAnsi="Times New Roman" w:eastAsia="仿宋" w:cs="Times New Roman"/>
          <w:kern w:val="2"/>
          <w:sz w:val="24"/>
          <w:szCs w:val="24"/>
          <w:lang w:val="en-US" w:eastAsia="zh-CN" w:bidi="ar-SA"/>
        </w:rPr>
        <w:t>”</w:t>
      </w:r>
      <w:r>
        <w:rPr>
          <w:rFonts w:ascii="Times New Roman" w:hAnsi="Times New Roman" w:eastAsia="仿宋" w:cs="Times New Roman"/>
          <w:kern w:val="2"/>
          <w:sz w:val="24"/>
          <w:szCs w:val="24"/>
          <w:lang w:val="en-US" w:eastAsia="zh-CN" w:bidi="ar-SA"/>
        </w:rPr>
        <w:t>为输入的时间设定提醒值（闹钟值）；</w:t>
      </w:r>
    </w:p>
    <w:p>
      <w:pPr>
        <w:widowControl w:val="0"/>
        <w:numPr>
          <w:ilvl w:val="0"/>
          <w:numId w:val="11"/>
        </w:numPr>
        <w:tabs>
          <w:tab w:val="left" w:pos="993"/>
        </w:tabs>
        <w:spacing w:line="300" w:lineRule="auto"/>
        <w:ind w:left="0" w:firstLine="480" w:firstLineChars="200"/>
        <w:jc w:val="left"/>
        <w:rPr>
          <w:rFonts w:ascii="Times New Roman" w:hAnsi="Times New Roman" w:eastAsia="仿宋" w:cs="Times New Roman"/>
          <w:kern w:val="2"/>
          <w:sz w:val="24"/>
          <w:szCs w:val="24"/>
          <w:lang w:val="en-US" w:eastAsia="zh-CN" w:bidi="ar-SA"/>
        </w:rPr>
      </w:pPr>
      <w:r>
        <w:rPr>
          <w:rFonts w:ascii="Times New Roman" w:hAnsi="Times New Roman" w:eastAsia="仿宋" w:cs="Times New Roman"/>
          <w:kern w:val="2"/>
          <w:sz w:val="24"/>
          <w:szCs w:val="24"/>
          <w:lang w:val="en-US" w:eastAsia="zh-CN" w:bidi="ar-SA"/>
        </w:rPr>
        <w:t>封装后做出测试电路，测试电路中小时、分和秒要接16进制显示器，</w:t>
      </w:r>
      <w:r>
        <w:rPr>
          <w:rFonts w:ascii="Times New Roman" w:hAnsi="Times New Roman" w:eastAsia="仿宋" w:cs="Times New Roman"/>
          <w:b/>
          <w:kern w:val="2"/>
          <w:sz w:val="24"/>
          <w:szCs w:val="24"/>
          <w:lang w:val="en-US" w:eastAsia="zh-CN" w:bidi="ar-SA"/>
        </w:rPr>
        <w:t>CP</w:t>
      </w:r>
      <w:r>
        <w:rPr>
          <w:rFonts w:ascii="Times New Roman" w:hAnsi="Times New Roman" w:eastAsia="仿宋" w:cs="Times New Roman"/>
          <w:b/>
          <w:kern w:val="2"/>
          <w:sz w:val="24"/>
          <w:szCs w:val="24"/>
          <w:vertAlign w:val="subscript"/>
          <w:lang w:val="en-US" w:eastAsia="zh-CN" w:bidi="ar-SA"/>
        </w:rPr>
        <w:t>U</w:t>
      </w:r>
      <w:r>
        <w:rPr>
          <w:rFonts w:ascii="Times New Roman" w:hAnsi="Times New Roman" w:eastAsia="仿宋" w:cs="Times New Roman"/>
          <w:b/>
          <w:kern w:val="2"/>
          <w:sz w:val="24"/>
          <w:szCs w:val="24"/>
          <w:lang w:val="en-US" w:eastAsia="zh-CN" w:bidi="ar-SA"/>
        </w:rPr>
        <w:t>、CP</w:t>
      </w:r>
      <w:r>
        <w:rPr>
          <w:rFonts w:ascii="Times New Roman" w:hAnsi="Times New Roman" w:eastAsia="仿宋" w:cs="Times New Roman"/>
          <w:b/>
          <w:kern w:val="2"/>
          <w:sz w:val="24"/>
          <w:szCs w:val="24"/>
          <w:vertAlign w:val="subscript"/>
          <w:lang w:val="en-US" w:eastAsia="zh-CN" w:bidi="ar-SA"/>
        </w:rPr>
        <w:t>D</w:t>
      </w:r>
      <w:r>
        <w:rPr>
          <w:rFonts w:ascii="Times New Roman" w:hAnsi="Times New Roman" w:eastAsia="仿宋" w:cs="Times New Roman"/>
          <w:kern w:val="2"/>
          <w:sz w:val="24"/>
          <w:szCs w:val="24"/>
          <w:lang w:val="en-US" w:eastAsia="zh-CN" w:bidi="ar-SA"/>
        </w:rPr>
        <w:t>接按钮，CP接时钟源，闹钟和定点报时接L</w:t>
      </w:r>
      <w:r>
        <w:rPr>
          <w:rFonts w:hint="eastAsia" w:ascii="Times New Roman" w:hAnsi="Times New Roman" w:eastAsia="仿宋" w:cs="Times New Roman"/>
          <w:kern w:val="2"/>
          <w:sz w:val="24"/>
          <w:szCs w:val="24"/>
          <w:lang w:val="en-US" w:eastAsia="zh-CN" w:bidi="ar-SA"/>
        </w:rPr>
        <w:t>ed</w:t>
      </w:r>
      <w:r>
        <w:rPr>
          <w:rFonts w:ascii="Times New Roman" w:hAnsi="Times New Roman" w:eastAsia="仿宋" w:cs="Times New Roman"/>
          <w:kern w:val="2"/>
          <w:sz w:val="24"/>
          <w:szCs w:val="24"/>
          <w:lang w:val="en-US" w:eastAsia="zh-CN" w:bidi="ar-SA"/>
        </w:rPr>
        <w:t>灯，L</w:t>
      </w:r>
      <w:r>
        <w:rPr>
          <w:rFonts w:hint="eastAsia" w:ascii="Times New Roman" w:hAnsi="Times New Roman" w:eastAsia="仿宋" w:cs="Times New Roman"/>
          <w:kern w:val="2"/>
          <w:sz w:val="24"/>
          <w:szCs w:val="24"/>
          <w:lang w:val="en-US" w:eastAsia="zh-CN" w:bidi="ar-SA"/>
        </w:rPr>
        <w:t>ed</w:t>
      </w:r>
      <w:r>
        <w:rPr>
          <w:rFonts w:ascii="Times New Roman" w:hAnsi="Times New Roman" w:eastAsia="仿宋" w:cs="Times New Roman"/>
          <w:kern w:val="2"/>
          <w:sz w:val="24"/>
          <w:szCs w:val="24"/>
          <w:lang w:val="en-US" w:eastAsia="zh-CN" w:bidi="ar-SA"/>
        </w:rPr>
        <w:t>显示接L</w:t>
      </w:r>
      <w:r>
        <w:rPr>
          <w:rFonts w:hint="eastAsia" w:ascii="Times New Roman" w:hAnsi="Times New Roman" w:eastAsia="仿宋" w:cs="Times New Roman"/>
          <w:kern w:val="2"/>
          <w:sz w:val="24"/>
          <w:szCs w:val="24"/>
          <w:lang w:val="en-US" w:eastAsia="zh-CN" w:bidi="ar-SA"/>
        </w:rPr>
        <w:t>ed</w:t>
      </w:r>
      <w:r>
        <w:rPr>
          <w:rFonts w:ascii="Times New Roman" w:hAnsi="Times New Roman" w:eastAsia="仿宋" w:cs="Times New Roman"/>
          <w:kern w:val="2"/>
          <w:sz w:val="24"/>
          <w:szCs w:val="24"/>
          <w:lang w:val="en-US" w:eastAsia="zh-CN" w:bidi="ar-SA"/>
        </w:rPr>
        <w:t>显示屏，其余接输入引脚。</w:t>
      </w:r>
    </w:p>
    <w:p>
      <w:pPr>
        <w:spacing w:line="300" w:lineRule="auto"/>
        <w:ind w:firstLine="0" w:firstLineChars="0"/>
        <w:jc w:val="center"/>
        <w:rPr>
          <w:rFonts w:eastAsia="仿宋"/>
          <w:color w:val="000000"/>
          <w:sz w:val="24"/>
        </w:rPr>
      </w:pPr>
      <w:r>
        <w:rPr>
          <w:rFonts w:eastAsia="仿宋"/>
          <w:sz w:val="24"/>
        </w:rPr>
        <w:t xml:space="preserve">      </w:t>
      </w:r>
      <w:r>
        <w:rPr>
          <w:rFonts w:eastAsia="仿宋"/>
          <w:kern w:val="0"/>
          <w:sz w:val="24"/>
        </w:rPr>
        <w:drawing>
          <wp:inline distT="0" distB="0" distL="0" distR="0">
            <wp:extent cx="3436620" cy="1579245"/>
            <wp:effectExtent l="0" t="0" r="5080" b="8255"/>
            <wp:docPr id="276" name="图片 276" descr="C:\Users\Administrator\AppData\Roaming\Tencent\Users\13623941\QQ\WinTemp\RichOle\)5TG%H572G0QVY[TO@$9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76" descr="C:\Users\Administrator\AppData\Roaming\Tencent\Users\13623941\QQ\WinTemp\RichOle\)5TG%H572G0QVY[TO@$9E8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467303" cy="1593937"/>
                    </a:xfrm>
                    <a:prstGeom prst="rect">
                      <a:avLst/>
                    </a:prstGeom>
                    <a:noFill/>
                    <a:ln>
                      <a:noFill/>
                    </a:ln>
                  </pic:spPr>
                </pic:pic>
              </a:graphicData>
            </a:graphic>
          </wp:inline>
        </w:drawing>
      </w:r>
    </w:p>
    <w:p>
      <w:pPr>
        <w:widowControl/>
        <w:spacing w:line="300" w:lineRule="auto"/>
        <w:ind w:firstLine="0" w:firstLineChars="0"/>
        <w:jc w:val="center"/>
        <w:rPr>
          <w:rFonts w:eastAsia="仿宋"/>
          <w:color w:val="000000"/>
          <w:sz w:val="24"/>
        </w:rPr>
      </w:pPr>
      <w:r>
        <w:rPr>
          <w:rFonts w:eastAsia="仿宋"/>
          <w:color w:val="000000"/>
          <w:sz w:val="24"/>
        </w:rPr>
        <w:t>图 5.7电子钟的</w:t>
      </w:r>
      <w:r>
        <w:rPr>
          <w:rFonts w:hint="eastAsia" w:eastAsia="仿宋"/>
          <w:color w:val="000000"/>
          <w:sz w:val="24"/>
        </w:rPr>
        <w:t>“</w:t>
      </w:r>
      <w:r>
        <w:rPr>
          <w:rFonts w:eastAsia="仿宋"/>
          <w:color w:val="000000"/>
          <w:sz w:val="24"/>
        </w:rPr>
        <w:t>输入、输出检查要求</w:t>
      </w:r>
      <w:r>
        <w:rPr>
          <w:rFonts w:hint="eastAsia" w:eastAsia="仿宋"/>
          <w:color w:val="000000"/>
          <w:sz w:val="24"/>
        </w:rPr>
        <w:t>”</w:t>
      </w:r>
    </w:p>
    <w:p>
      <w:pPr>
        <w:ind w:firstLine="0" w:firstLineChars="0"/>
        <w:jc w:val="center"/>
        <w:rPr>
          <w:rFonts w:eastAsia="仿宋"/>
          <w:sz w:val="24"/>
        </w:rPr>
      </w:pPr>
      <w:r>
        <w:rPr>
          <w:rFonts w:eastAsia="仿宋"/>
          <w:sz w:val="24"/>
        </w:rPr>
        <w:drawing>
          <wp:inline distT="0" distB="0" distL="0" distR="0">
            <wp:extent cx="3451860" cy="2350135"/>
            <wp:effectExtent l="0" t="0" r="2540" b="12065"/>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27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461813" cy="2356979"/>
                    </a:xfrm>
                    <a:prstGeom prst="rect">
                      <a:avLst/>
                    </a:prstGeom>
                    <a:noFill/>
                    <a:ln>
                      <a:noFill/>
                    </a:ln>
                  </pic:spPr>
                </pic:pic>
              </a:graphicData>
            </a:graphic>
          </wp:inline>
        </w:drawing>
      </w:r>
    </w:p>
    <w:p>
      <w:pPr>
        <w:spacing w:line="300" w:lineRule="auto"/>
        <w:ind w:firstLine="420" w:firstLineChars="0"/>
        <w:jc w:val="center"/>
        <w:rPr>
          <w:rFonts w:eastAsia="仿宋"/>
          <w:color w:val="000000"/>
          <w:sz w:val="24"/>
        </w:rPr>
      </w:pPr>
      <w:r>
        <w:rPr>
          <w:rFonts w:eastAsia="仿宋"/>
          <w:color w:val="000000"/>
          <w:sz w:val="24"/>
        </w:rPr>
        <w:t>图 5.8电子钟的测试电路</w:t>
      </w:r>
    </w:p>
    <w:p>
      <w:pPr>
        <w:widowControl w:val="0"/>
        <w:spacing w:before="156" w:beforeLines="50" w:after="0" w:line="300" w:lineRule="auto"/>
        <w:ind w:firstLine="0" w:firstLineChars="0"/>
        <w:jc w:val="left"/>
        <w:outlineLvl w:val="1"/>
        <w:rPr>
          <w:rFonts w:ascii="Times New Roman" w:hAnsi="Times New Roman" w:eastAsia="仿宋" w:cs="Times New Roman"/>
          <w:b/>
          <w:bCs/>
          <w:kern w:val="28"/>
          <w:sz w:val="24"/>
          <w:szCs w:val="24"/>
          <w:lang w:val="en-US" w:eastAsia="zh-CN" w:bidi="ar-SA"/>
        </w:rPr>
      </w:pPr>
      <w:r>
        <w:rPr>
          <w:rFonts w:ascii="Times New Roman" w:hAnsi="Times New Roman" w:eastAsia="仿宋" w:cs="Times New Roman"/>
          <w:b/>
          <w:bCs/>
          <w:kern w:val="28"/>
          <w:sz w:val="24"/>
          <w:szCs w:val="24"/>
          <w:lang w:val="en-US" w:eastAsia="zh-CN" w:bidi="ar-SA"/>
        </w:rPr>
        <w:t>6</w:t>
      </w:r>
      <w:r>
        <w:rPr>
          <w:rFonts w:hint="eastAsia" w:ascii="Times New Roman" w:hAnsi="Times New Roman" w:eastAsia="仿宋" w:cs="Times New Roman"/>
          <w:b/>
          <w:bCs/>
          <w:kern w:val="28"/>
          <w:sz w:val="24"/>
          <w:szCs w:val="24"/>
          <w:lang w:val="en-US" w:eastAsia="zh-CN" w:bidi="ar-SA"/>
        </w:rPr>
        <w:t>.</w:t>
      </w:r>
      <w:r>
        <w:rPr>
          <w:rFonts w:ascii="Times New Roman" w:hAnsi="Times New Roman" w:eastAsia="仿宋" w:cs="Times New Roman"/>
          <w:b/>
          <w:bCs/>
          <w:kern w:val="28"/>
          <w:sz w:val="24"/>
          <w:szCs w:val="24"/>
          <w:lang w:val="en-US" w:eastAsia="zh-CN" w:bidi="ar-SA"/>
        </w:rPr>
        <w:t xml:space="preserve"> 实验方案设计</w:t>
      </w:r>
    </w:p>
    <w:p>
      <w:pPr>
        <w:numPr>
          <w:ilvl w:val="0"/>
          <w:numId w:val="12"/>
        </w:numPr>
        <w:bidi w:val="0"/>
        <w:spacing w:line="360" w:lineRule="auto"/>
        <w:ind w:firstLine="420" w:firstLineChars="0"/>
        <w:jc w:val="left"/>
        <w:rPr>
          <w:rFonts w:hint="eastAsia" w:ascii="仿宋" w:hAnsi="仿宋" w:eastAsia="仿宋" w:cs="仿宋"/>
          <w:b/>
          <w:bCs/>
          <w:sz w:val="24"/>
          <w:szCs w:val="32"/>
          <w:lang w:eastAsia="zh-CN"/>
        </w:rPr>
      </w:pPr>
      <w:r>
        <w:rPr>
          <w:rFonts w:hint="eastAsia" w:ascii="仿宋" w:hAnsi="仿宋" w:eastAsia="仿宋" w:cs="仿宋"/>
          <w:b/>
          <w:bCs/>
          <w:sz w:val="24"/>
          <w:szCs w:val="32"/>
        </w:rPr>
        <w:t>具有校准计数值的六十进制计数器电路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仿宋" w:hAnsi="仿宋" w:eastAsia="仿宋" w:cs="仿宋"/>
          <w:b w:val="0"/>
          <w:bCs w:val="0"/>
          <w:sz w:val="24"/>
          <w:szCs w:val="32"/>
          <w:lang w:val="en-US" w:eastAsia="zh-CN"/>
        </w:rPr>
      </w:pPr>
      <w:r>
        <w:rPr>
          <w:rFonts w:hint="eastAsia" w:ascii="仿宋" w:hAnsi="仿宋" w:eastAsia="仿宋" w:cs="仿宋"/>
          <w:b w:val="0"/>
          <w:bCs w:val="0"/>
          <w:sz w:val="24"/>
          <w:szCs w:val="32"/>
          <w:lang w:val="en-US" w:eastAsia="zh-CN"/>
        </w:rPr>
        <w:t>在四位二进制可逆计数器的基础上加入进位和借位端。进位端满十进1，借位端为0借1，若四位二进制为0，则cpd不再有效。~LD变为置9端。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仿宋" w:hAnsi="仿宋" w:eastAsia="仿宋" w:cs="仿宋"/>
          <w:b w:val="0"/>
          <w:bCs w:val="0"/>
          <w:sz w:val="24"/>
          <w:szCs w:val="32"/>
          <w:lang w:val="en-US" w:eastAsia="zh-CN"/>
        </w:rPr>
      </w:pPr>
      <w:r>
        <w:rPr>
          <w:rFonts w:hint="eastAsia" w:ascii="仿宋" w:hAnsi="仿宋" w:eastAsia="仿宋" w:cs="仿宋"/>
          <w:b w:val="0"/>
          <w:bCs w:val="0"/>
          <w:sz w:val="24"/>
          <w:szCs w:val="32"/>
          <w:lang w:val="en-US" w:eastAsia="zh-CN"/>
        </w:rPr>
        <w:t>将两个四位二进制可逆计数器连接，加法时个位满十进1并清零，十位满六进1并清零；减法时个位为0，产生借位，此时如果十位不为0则十位CPD产生一个脉冲，十位减1，个位置9。</w:t>
      </w:r>
    </w:p>
    <w:p>
      <w:pPr>
        <w:numPr>
          <w:ilvl w:val="0"/>
          <w:numId w:val="0"/>
        </w:numPr>
        <w:bidi w:val="0"/>
        <w:spacing w:line="360" w:lineRule="auto"/>
        <w:ind w:firstLine="0" w:firstLineChars="0"/>
        <w:jc w:val="center"/>
        <w:rPr>
          <w:rFonts w:hint="eastAsia" w:ascii="仿宋" w:hAnsi="仿宋" w:eastAsia="仿宋" w:cs="仿宋"/>
          <w:b/>
          <w:bCs/>
          <w:sz w:val="24"/>
          <w:szCs w:val="32"/>
          <w:lang w:eastAsia="zh-CN"/>
        </w:rPr>
      </w:pPr>
      <w:r>
        <w:rPr>
          <w:rFonts w:hint="eastAsia" w:ascii="仿宋" w:hAnsi="仿宋" w:eastAsia="仿宋" w:cs="仿宋"/>
          <w:b/>
          <w:bCs/>
          <w:sz w:val="24"/>
          <w:szCs w:val="32"/>
          <w:lang w:eastAsia="zh-CN"/>
        </w:rPr>
        <w:drawing>
          <wp:inline distT="0" distB="0" distL="114300" distR="114300">
            <wp:extent cx="5266690" cy="3448685"/>
            <wp:effectExtent l="0" t="0" r="3810" b="5715"/>
            <wp:docPr id="52" name="图片 5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
                    <pic:cNvPicPr>
                      <a:picLocks noChangeAspect="1"/>
                    </pic:cNvPicPr>
                  </pic:nvPicPr>
                  <pic:blipFill>
                    <a:blip r:embed="rId18"/>
                    <a:stretch>
                      <a:fillRect/>
                    </a:stretch>
                  </pic:blipFill>
                  <pic:spPr>
                    <a:xfrm>
                      <a:off x="0" y="0"/>
                      <a:ext cx="5266690" cy="344868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center"/>
        <w:textAlignment w:val="auto"/>
        <w:rPr>
          <w:rFonts w:hint="default" w:ascii="仿宋" w:hAnsi="仿宋" w:eastAsia="仿宋" w:cs="仿宋"/>
          <w:b w:val="0"/>
          <w:bCs w:val="0"/>
          <w:sz w:val="24"/>
          <w:szCs w:val="32"/>
          <w:lang w:val="en-US" w:eastAsia="zh-CN"/>
        </w:rPr>
      </w:pPr>
      <w:r>
        <w:rPr>
          <w:rFonts w:hint="eastAsia" w:ascii="仿宋" w:hAnsi="仿宋" w:eastAsia="仿宋" w:cs="仿宋"/>
          <w:b w:val="0"/>
          <w:bCs w:val="0"/>
          <w:sz w:val="24"/>
          <w:szCs w:val="32"/>
          <w:lang w:val="en-US" w:eastAsia="zh-CN"/>
        </w:rPr>
        <w:t>图5-1 具有校准计数值的六十进制计数器电路</w:t>
      </w:r>
    </w:p>
    <w:p>
      <w:pPr>
        <w:numPr>
          <w:ilvl w:val="0"/>
          <w:numId w:val="12"/>
        </w:numPr>
        <w:bidi w:val="0"/>
        <w:spacing w:line="360" w:lineRule="auto"/>
        <w:ind w:left="0" w:leftChars="0" w:firstLine="420" w:firstLineChars="0"/>
        <w:rPr>
          <w:rFonts w:hint="eastAsia" w:ascii="仿宋" w:hAnsi="仿宋" w:eastAsia="仿宋" w:cs="仿宋"/>
          <w:b/>
          <w:bCs/>
          <w:sz w:val="24"/>
          <w:szCs w:val="32"/>
        </w:rPr>
      </w:pPr>
      <w:r>
        <w:rPr>
          <w:rFonts w:hint="eastAsia" w:ascii="仿宋" w:hAnsi="仿宋" w:eastAsia="仿宋" w:cs="仿宋"/>
          <w:b/>
          <w:bCs/>
          <w:sz w:val="24"/>
          <w:szCs w:val="32"/>
        </w:rPr>
        <w:t>具有校准计数值的十二进制计数器或二十四进制的计数器电路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仿宋" w:hAnsi="仿宋" w:eastAsia="仿宋" w:cs="仿宋"/>
          <w:b w:val="0"/>
          <w:bCs w:val="0"/>
          <w:sz w:val="24"/>
          <w:szCs w:val="32"/>
          <w:lang w:val="en-US" w:eastAsia="zh-CN"/>
        </w:rPr>
      </w:pPr>
      <w:r>
        <w:rPr>
          <w:rFonts w:hint="eastAsia" w:ascii="仿宋" w:hAnsi="仿宋" w:eastAsia="仿宋" w:cs="仿宋"/>
          <w:b w:val="0"/>
          <w:bCs w:val="0"/>
          <w:sz w:val="24"/>
          <w:szCs w:val="32"/>
          <w:lang w:val="en-US" w:eastAsia="zh-CN"/>
        </w:rPr>
        <w:t>将其中一个四位二进制可逆计数器进行改造，~LD为0预置时，根据置1端接入的电平判断是置1还是置9；为1则置9，为0则置1。当从十位借位时，置9端生效，高位减一；当十位和个位为13时，产生清零信号，置1端发挥作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仿宋" w:hAnsi="仿宋" w:eastAsia="仿宋" w:cs="仿宋"/>
          <w:b w:val="0"/>
          <w:bCs w:val="0"/>
          <w:sz w:val="24"/>
          <w:szCs w:val="32"/>
          <w:lang w:val="en-US" w:eastAsia="zh-CN"/>
        </w:rPr>
      </w:pPr>
      <w:r>
        <w:rPr>
          <w:rFonts w:hint="eastAsia" w:ascii="仿宋" w:hAnsi="仿宋" w:eastAsia="仿宋" w:cs="仿宋"/>
          <w:b w:val="0"/>
          <w:bCs w:val="0"/>
          <w:sz w:val="24"/>
          <w:szCs w:val="32"/>
          <w:lang w:val="en-US" w:eastAsia="zh-CN"/>
        </w:rPr>
        <w:t>因为要进行二十四进制和十二进制的转换，所以将结果输出前需要根据set判断是否需要转换成二十四进制；转换时一开始直接加了0x12，后来发现当下午八点和九点时的二十四进制转换不正确，于是加入了一个另外一个转换判断短路，电路名为转换1。如果当输出为上午12点，则二十四进制输出为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仿宋" w:hAnsi="仿宋" w:eastAsia="仿宋" w:cs="仿宋"/>
          <w:b w:val="0"/>
          <w:bCs w:val="0"/>
          <w:sz w:val="24"/>
          <w:szCs w:val="32"/>
          <w:lang w:val="en-US" w:eastAsia="zh-CN"/>
        </w:rPr>
      </w:pPr>
      <w:r>
        <w:rPr>
          <w:rFonts w:hint="eastAsia" w:ascii="仿宋" w:hAnsi="仿宋" w:eastAsia="仿宋" w:cs="仿宋"/>
          <w:b w:val="0"/>
          <w:bCs w:val="0"/>
          <w:sz w:val="24"/>
          <w:szCs w:val="32"/>
          <w:lang w:val="en-US" w:eastAsia="zh-CN"/>
        </w:rPr>
        <w:t>十二进制时不能出现零点，且默认为上午十二点，因此在满十三和满二十四时产生清零，满十一且CPU作用时和满二十四时产生进位。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仿宋" w:hAnsi="仿宋" w:eastAsia="仿宋" w:cs="仿宋"/>
          <w:b w:val="0"/>
          <w:bCs w:val="0"/>
          <w:sz w:val="24"/>
          <w:szCs w:val="32"/>
          <w:lang w:val="en-US" w:eastAsia="zh-CN"/>
        </w:rPr>
      </w:pPr>
      <w:r>
        <w:rPr>
          <w:rFonts w:hint="eastAsia" w:ascii="仿宋" w:hAnsi="仿宋" w:eastAsia="仿宋" w:cs="仿宋"/>
          <w:b w:val="0"/>
          <w:bCs w:val="0"/>
          <w:sz w:val="24"/>
          <w:szCs w:val="32"/>
          <w:lang w:val="en-US" w:eastAsia="zh-CN"/>
        </w:rPr>
        <w:t>注意：加一、清零、置1的先后顺序，这对电路会产生很大的影响。</w:t>
      </w:r>
    </w:p>
    <w:p>
      <w:pPr>
        <w:widowControl w:val="0"/>
        <w:numPr>
          <w:ilvl w:val="0"/>
          <w:numId w:val="0"/>
        </w:numPr>
        <w:bidi w:val="0"/>
        <w:spacing w:line="360" w:lineRule="auto"/>
        <w:ind w:firstLine="0" w:firstLineChars="0"/>
        <w:jc w:val="center"/>
        <w:rPr>
          <w:rFonts w:hint="eastAsia" w:ascii="仿宋" w:hAnsi="仿宋" w:eastAsia="仿宋" w:cs="仿宋"/>
          <w:b/>
          <w:bCs/>
          <w:sz w:val="24"/>
          <w:szCs w:val="32"/>
          <w:lang w:eastAsia="zh-CN"/>
        </w:rPr>
      </w:pPr>
      <w:r>
        <w:rPr>
          <w:rFonts w:hint="eastAsia" w:ascii="仿宋" w:hAnsi="仿宋" w:eastAsia="仿宋" w:cs="仿宋"/>
          <w:b/>
          <w:bCs/>
          <w:sz w:val="24"/>
          <w:szCs w:val="32"/>
          <w:lang w:eastAsia="zh-CN"/>
        </w:rPr>
        <w:drawing>
          <wp:inline distT="0" distB="0" distL="114300" distR="114300">
            <wp:extent cx="5266055" cy="3711575"/>
            <wp:effectExtent l="0" t="0" r="4445" b="9525"/>
            <wp:docPr id="54" name="图片 5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2"/>
                    <pic:cNvPicPr>
                      <a:picLocks noChangeAspect="1"/>
                    </pic:cNvPicPr>
                  </pic:nvPicPr>
                  <pic:blipFill>
                    <a:blip r:embed="rId19"/>
                    <a:stretch>
                      <a:fillRect/>
                    </a:stretch>
                  </pic:blipFill>
                  <pic:spPr>
                    <a:xfrm>
                      <a:off x="0" y="0"/>
                      <a:ext cx="5266055" cy="37115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center"/>
        <w:textAlignment w:val="auto"/>
        <w:rPr>
          <w:rFonts w:hint="eastAsia" w:ascii="仿宋" w:hAnsi="仿宋" w:eastAsia="仿宋" w:cs="仿宋"/>
          <w:b w:val="0"/>
          <w:bCs w:val="0"/>
          <w:sz w:val="24"/>
          <w:szCs w:val="32"/>
          <w:lang w:val="en-US" w:eastAsia="zh-CN"/>
        </w:rPr>
      </w:pPr>
      <w:r>
        <w:rPr>
          <w:rFonts w:hint="eastAsia" w:ascii="仿宋" w:hAnsi="仿宋" w:eastAsia="仿宋" w:cs="仿宋"/>
          <w:b w:val="0"/>
          <w:bCs w:val="0"/>
          <w:sz w:val="24"/>
          <w:szCs w:val="32"/>
          <w:lang w:val="en-US" w:eastAsia="zh-CN"/>
        </w:rPr>
        <w:t>图5-2 具有校准计数值的十二进制计数器或二十四进制的计数器电路</w:t>
      </w:r>
    </w:p>
    <w:p>
      <w:pPr>
        <w:numPr>
          <w:ilvl w:val="0"/>
          <w:numId w:val="12"/>
        </w:numPr>
        <w:bidi w:val="0"/>
        <w:spacing w:line="360" w:lineRule="auto"/>
        <w:ind w:left="0" w:leftChars="0" w:firstLine="420" w:firstLineChars="0"/>
        <w:rPr>
          <w:rFonts w:hint="eastAsia" w:ascii="仿宋" w:hAnsi="仿宋" w:eastAsia="仿宋" w:cs="仿宋"/>
          <w:b/>
          <w:bCs/>
          <w:sz w:val="24"/>
          <w:szCs w:val="32"/>
        </w:rPr>
      </w:pPr>
      <w:r>
        <w:rPr>
          <w:rFonts w:hint="eastAsia" w:ascii="仿宋" w:hAnsi="仿宋" w:eastAsia="仿宋" w:cs="仿宋"/>
          <w:b/>
          <w:bCs/>
          <w:sz w:val="24"/>
          <w:szCs w:val="32"/>
        </w:rPr>
        <w:t>显示“上午”、“下午”的电路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仿宋" w:hAnsi="仿宋" w:eastAsia="仿宋" w:cs="仿宋"/>
          <w:b w:val="0"/>
          <w:bCs w:val="0"/>
          <w:sz w:val="24"/>
          <w:szCs w:val="32"/>
          <w:lang w:val="en-US" w:eastAsia="zh-CN"/>
        </w:rPr>
      </w:pPr>
      <w:r>
        <w:rPr>
          <w:rFonts w:hint="eastAsia" w:ascii="仿宋" w:hAnsi="仿宋" w:eastAsia="仿宋" w:cs="仿宋"/>
          <w:b w:val="0"/>
          <w:bCs w:val="0"/>
          <w:sz w:val="24"/>
          <w:szCs w:val="32"/>
          <w:lang w:val="en-US" w:eastAsia="zh-CN"/>
        </w:rPr>
        <w:t>TT为1时，上下午显示电路可以显示，否则为0。TT为1，AM/EM为0 时选择上午即0x0207f89;AM/FM为1时显示下午，即0X8103fc8。使用两个多路选择器完成功能，数据位宽为28。</w:t>
      </w:r>
    </w:p>
    <w:p>
      <w:pPr>
        <w:widowControl w:val="0"/>
        <w:numPr>
          <w:ilvl w:val="0"/>
          <w:numId w:val="0"/>
        </w:numPr>
        <w:bidi w:val="0"/>
        <w:spacing w:line="360" w:lineRule="auto"/>
        <w:ind w:firstLine="0" w:firstLineChars="0"/>
        <w:jc w:val="center"/>
        <w:rPr>
          <w:rFonts w:hint="eastAsia" w:ascii="仿宋" w:hAnsi="仿宋" w:eastAsia="仿宋" w:cs="仿宋"/>
          <w:b/>
          <w:bCs/>
          <w:sz w:val="24"/>
          <w:szCs w:val="32"/>
          <w:lang w:eastAsia="zh-CN"/>
        </w:rPr>
      </w:pPr>
      <w:r>
        <w:rPr>
          <w:rFonts w:hint="eastAsia" w:ascii="仿宋" w:hAnsi="仿宋" w:eastAsia="仿宋" w:cs="仿宋"/>
          <w:b/>
          <w:bCs/>
          <w:sz w:val="24"/>
          <w:szCs w:val="32"/>
          <w:lang w:eastAsia="zh-CN"/>
        </w:rPr>
        <w:drawing>
          <wp:inline distT="0" distB="0" distL="114300" distR="114300">
            <wp:extent cx="4305300" cy="2769870"/>
            <wp:effectExtent l="0" t="0" r="0" b="11430"/>
            <wp:docPr id="53" name="图片 5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3"/>
                    <pic:cNvPicPr>
                      <a:picLocks noChangeAspect="1"/>
                    </pic:cNvPicPr>
                  </pic:nvPicPr>
                  <pic:blipFill>
                    <a:blip r:embed="rId20"/>
                    <a:stretch>
                      <a:fillRect/>
                    </a:stretch>
                  </pic:blipFill>
                  <pic:spPr>
                    <a:xfrm>
                      <a:off x="0" y="0"/>
                      <a:ext cx="4305300" cy="2769870"/>
                    </a:xfrm>
                    <a:prstGeom prst="rect">
                      <a:avLst/>
                    </a:prstGeom>
                  </pic:spPr>
                </pic:pic>
              </a:graphicData>
            </a:graphic>
          </wp:inline>
        </w:drawing>
      </w:r>
    </w:p>
    <w:p>
      <w:pPr>
        <w:widowControl w:val="0"/>
        <w:numPr>
          <w:ilvl w:val="0"/>
          <w:numId w:val="0"/>
        </w:numPr>
        <w:bidi w:val="0"/>
        <w:spacing w:line="360" w:lineRule="auto"/>
        <w:ind w:firstLine="0" w:firstLineChars="0"/>
        <w:jc w:val="center"/>
        <w:rPr>
          <w:rFonts w:hint="default" w:ascii="仿宋" w:hAnsi="仿宋" w:eastAsia="仿宋" w:cs="仿宋"/>
          <w:b/>
          <w:bCs/>
          <w:sz w:val="24"/>
          <w:szCs w:val="32"/>
          <w:lang w:val="en-US" w:eastAsia="zh-CN"/>
        </w:rPr>
      </w:pPr>
      <w:r>
        <w:rPr>
          <w:rFonts w:hint="eastAsia" w:ascii="仿宋" w:hAnsi="仿宋" w:eastAsia="仿宋" w:cs="仿宋"/>
          <w:b w:val="0"/>
          <w:bCs w:val="0"/>
          <w:sz w:val="24"/>
          <w:szCs w:val="32"/>
          <w:lang w:val="en-US" w:eastAsia="zh-CN"/>
        </w:rPr>
        <w:t>图5-3 显示上下午的电路</w:t>
      </w:r>
    </w:p>
    <w:p>
      <w:pPr>
        <w:numPr>
          <w:ilvl w:val="0"/>
          <w:numId w:val="12"/>
        </w:numPr>
        <w:bidi w:val="0"/>
        <w:spacing w:line="360" w:lineRule="auto"/>
        <w:ind w:left="0" w:leftChars="0" w:firstLine="420" w:firstLineChars="0"/>
        <w:rPr>
          <w:rFonts w:hint="eastAsia" w:ascii="仿宋" w:hAnsi="仿宋" w:eastAsia="仿宋" w:cs="仿宋"/>
          <w:b/>
          <w:bCs/>
          <w:sz w:val="24"/>
          <w:szCs w:val="32"/>
        </w:rPr>
      </w:pPr>
      <w:r>
        <w:rPr>
          <w:rFonts w:hint="eastAsia" w:ascii="仿宋" w:hAnsi="仿宋" w:eastAsia="仿宋" w:cs="仿宋"/>
          <w:b/>
          <w:bCs/>
          <w:sz w:val="24"/>
          <w:szCs w:val="32"/>
        </w:rPr>
        <w:t>电子钟整点报时电路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仿宋" w:hAnsi="仿宋" w:eastAsia="仿宋" w:cs="仿宋"/>
          <w:b w:val="0"/>
          <w:bCs w:val="0"/>
          <w:sz w:val="24"/>
          <w:szCs w:val="32"/>
          <w:lang w:val="en-US" w:eastAsia="zh-CN"/>
        </w:rPr>
      </w:pPr>
      <w:r>
        <w:rPr>
          <w:rFonts w:hint="eastAsia" w:ascii="仿宋" w:hAnsi="仿宋" w:eastAsia="仿宋" w:cs="仿宋"/>
          <w:b w:val="0"/>
          <w:bCs w:val="0"/>
          <w:sz w:val="24"/>
          <w:szCs w:val="32"/>
          <w:lang w:val="en-US" w:eastAsia="zh-CN"/>
        </w:rPr>
        <w:t>用十二进制或二十四进制计数器和六十进制计数器的封装器件完成时分秒的计时，按照接口的功能将它们连接。在59分50秒时开始报时，整点时结束报时。因此只需要将分秒相与进行判断，其中秒只需要判断十位是否为五。</w:t>
      </w:r>
    </w:p>
    <w:p>
      <w:pPr>
        <w:widowControl w:val="0"/>
        <w:numPr>
          <w:ilvl w:val="0"/>
          <w:numId w:val="0"/>
        </w:numPr>
        <w:bidi w:val="0"/>
        <w:spacing w:line="360" w:lineRule="auto"/>
        <w:ind w:firstLine="0" w:firstLineChars="0"/>
        <w:jc w:val="center"/>
        <w:rPr>
          <w:rFonts w:hint="eastAsia" w:ascii="仿宋" w:hAnsi="仿宋" w:eastAsia="仿宋" w:cs="仿宋"/>
          <w:b/>
          <w:bCs/>
          <w:sz w:val="24"/>
          <w:szCs w:val="32"/>
          <w:lang w:eastAsia="zh-CN"/>
        </w:rPr>
      </w:pPr>
      <w:r>
        <w:rPr>
          <w:rFonts w:hint="eastAsia" w:ascii="仿宋" w:hAnsi="仿宋" w:eastAsia="仿宋" w:cs="仿宋"/>
          <w:b/>
          <w:bCs/>
          <w:sz w:val="24"/>
          <w:szCs w:val="32"/>
          <w:lang w:eastAsia="zh-CN"/>
        </w:rPr>
        <w:drawing>
          <wp:inline distT="0" distB="0" distL="114300" distR="114300">
            <wp:extent cx="5269230" cy="2566035"/>
            <wp:effectExtent l="0" t="0" r="1270" b="12065"/>
            <wp:docPr id="55" name="图片 5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4"/>
                    <pic:cNvPicPr>
                      <a:picLocks noChangeAspect="1"/>
                    </pic:cNvPicPr>
                  </pic:nvPicPr>
                  <pic:blipFill>
                    <a:blip r:embed="rId21"/>
                    <a:stretch>
                      <a:fillRect/>
                    </a:stretch>
                  </pic:blipFill>
                  <pic:spPr>
                    <a:xfrm>
                      <a:off x="0" y="0"/>
                      <a:ext cx="5269230" cy="2566035"/>
                    </a:xfrm>
                    <a:prstGeom prst="rect">
                      <a:avLst/>
                    </a:prstGeom>
                  </pic:spPr>
                </pic:pic>
              </a:graphicData>
            </a:graphic>
          </wp:inline>
        </w:drawing>
      </w:r>
    </w:p>
    <w:p>
      <w:pPr>
        <w:widowControl w:val="0"/>
        <w:numPr>
          <w:ilvl w:val="0"/>
          <w:numId w:val="0"/>
        </w:numPr>
        <w:bidi w:val="0"/>
        <w:spacing w:line="360" w:lineRule="auto"/>
        <w:ind w:firstLine="0" w:firstLineChars="0"/>
        <w:jc w:val="center"/>
        <w:rPr>
          <w:rFonts w:hint="default" w:ascii="仿宋" w:hAnsi="仿宋" w:eastAsia="仿宋" w:cs="仿宋"/>
          <w:b/>
          <w:bCs/>
          <w:sz w:val="24"/>
          <w:szCs w:val="32"/>
          <w:lang w:val="en-US" w:eastAsia="zh-CN"/>
        </w:rPr>
      </w:pPr>
      <w:r>
        <w:rPr>
          <w:rFonts w:hint="eastAsia" w:ascii="仿宋" w:hAnsi="仿宋" w:eastAsia="仿宋" w:cs="仿宋"/>
          <w:b w:val="0"/>
          <w:bCs w:val="0"/>
          <w:sz w:val="24"/>
          <w:szCs w:val="32"/>
          <w:lang w:val="en-US" w:eastAsia="zh-CN"/>
        </w:rPr>
        <w:t>图5-4 电子钟整点报时电路</w:t>
      </w:r>
    </w:p>
    <w:p>
      <w:pPr>
        <w:numPr>
          <w:ilvl w:val="0"/>
          <w:numId w:val="12"/>
        </w:numPr>
        <w:bidi w:val="0"/>
        <w:spacing w:line="360" w:lineRule="auto"/>
        <w:ind w:left="0" w:leftChars="0" w:firstLine="420" w:firstLineChars="0"/>
        <w:rPr>
          <w:rFonts w:hint="eastAsia" w:ascii="仿宋" w:hAnsi="仿宋" w:eastAsia="仿宋" w:cs="仿宋"/>
          <w:b/>
          <w:bCs/>
          <w:sz w:val="24"/>
          <w:szCs w:val="32"/>
        </w:rPr>
      </w:pPr>
      <w:r>
        <w:rPr>
          <w:rFonts w:hint="eastAsia" w:ascii="仿宋" w:hAnsi="仿宋" w:eastAsia="仿宋" w:cs="仿宋"/>
          <w:b/>
          <w:bCs/>
          <w:sz w:val="24"/>
          <w:szCs w:val="32"/>
        </w:rPr>
        <w:t>秒计时脉冲产生电路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仿宋" w:hAnsi="仿宋" w:eastAsia="仿宋" w:cs="仿宋"/>
          <w:b w:val="0"/>
          <w:bCs w:val="0"/>
          <w:sz w:val="24"/>
          <w:szCs w:val="32"/>
          <w:lang w:val="en-US" w:eastAsia="zh-CN"/>
        </w:rPr>
      </w:pPr>
      <w:r>
        <w:rPr>
          <w:rFonts w:hint="eastAsia" w:ascii="仿宋" w:hAnsi="仿宋" w:eastAsia="仿宋" w:cs="仿宋"/>
          <w:b w:val="0"/>
          <w:bCs w:val="0"/>
          <w:sz w:val="24"/>
          <w:szCs w:val="32"/>
          <w:lang w:val="en-US" w:eastAsia="zh-CN"/>
        </w:rPr>
        <w:t>将8HZ的频率转换成1HZ的频率，只需要将二进制可逆计数器改成八进制计数器，即最高位QD为1时清零。</w:t>
      </w:r>
    </w:p>
    <w:p>
      <w:pPr>
        <w:widowControl w:val="0"/>
        <w:numPr>
          <w:ilvl w:val="0"/>
          <w:numId w:val="0"/>
        </w:numPr>
        <w:bidi w:val="0"/>
        <w:spacing w:line="360" w:lineRule="auto"/>
        <w:ind w:firstLine="0" w:firstLineChars="0"/>
        <w:jc w:val="center"/>
        <w:rPr>
          <w:rFonts w:hint="eastAsia" w:ascii="仿宋" w:hAnsi="仿宋" w:eastAsia="仿宋" w:cs="仿宋"/>
          <w:b/>
          <w:bCs/>
          <w:sz w:val="24"/>
          <w:szCs w:val="32"/>
          <w:lang w:eastAsia="zh-CN"/>
        </w:rPr>
      </w:pPr>
      <w:r>
        <w:rPr>
          <w:rFonts w:hint="eastAsia" w:ascii="仿宋" w:hAnsi="仿宋" w:eastAsia="仿宋" w:cs="仿宋"/>
          <w:b/>
          <w:bCs/>
          <w:sz w:val="24"/>
          <w:szCs w:val="32"/>
          <w:lang w:eastAsia="zh-CN"/>
        </w:rPr>
        <w:drawing>
          <wp:inline distT="0" distB="0" distL="114300" distR="114300">
            <wp:extent cx="3783330" cy="2275840"/>
            <wp:effectExtent l="0" t="0" r="1270" b="10160"/>
            <wp:docPr id="56" name="图片 5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5"/>
                    <pic:cNvPicPr>
                      <a:picLocks noChangeAspect="1"/>
                    </pic:cNvPicPr>
                  </pic:nvPicPr>
                  <pic:blipFill>
                    <a:blip r:embed="rId22"/>
                    <a:stretch>
                      <a:fillRect/>
                    </a:stretch>
                  </pic:blipFill>
                  <pic:spPr>
                    <a:xfrm>
                      <a:off x="0" y="0"/>
                      <a:ext cx="3783330" cy="2275840"/>
                    </a:xfrm>
                    <a:prstGeom prst="rect">
                      <a:avLst/>
                    </a:prstGeom>
                  </pic:spPr>
                </pic:pic>
              </a:graphicData>
            </a:graphic>
          </wp:inline>
        </w:drawing>
      </w:r>
    </w:p>
    <w:p>
      <w:pPr>
        <w:widowControl w:val="0"/>
        <w:numPr>
          <w:ilvl w:val="0"/>
          <w:numId w:val="0"/>
        </w:numPr>
        <w:bidi w:val="0"/>
        <w:spacing w:line="360" w:lineRule="auto"/>
        <w:ind w:firstLine="0" w:firstLineChars="0"/>
        <w:jc w:val="center"/>
        <w:rPr>
          <w:rFonts w:hint="default" w:ascii="仿宋" w:hAnsi="仿宋" w:eastAsia="仿宋" w:cs="仿宋"/>
          <w:b/>
          <w:bCs/>
          <w:sz w:val="24"/>
          <w:szCs w:val="32"/>
          <w:lang w:val="en-US" w:eastAsia="zh-CN"/>
        </w:rPr>
      </w:pPr>
      <w:r>
        <w:rPr>
          <w:rFonts w:hint="eastAsia" w:ascii="仿宋" w:hAnsi="仿宋" w:eastAsia="仿宋" w:cs="仿宋"/>
          <w:b w:val="0"/>
          <w:bCs w:val="0"/>
          <w:sz w:val="24"/>
          <w:szCs w:val="32"/>
          <w:lang w:val="en-US" w:eastAsia="zh-CN"/>
        </w:rPr>
        <w:t>图5-5 秒计时脉冲产生电路</w:t>
      </w:r>
    </w:p>
    <w:p>
      <w:pPr>
        <w:numPr>
          <w:ilvl w:val="0"/>
          <w:numId w:val="12"/>
        </w:numPr>
        <w:bidi w:val="0"/>
        <w:spacing w:line="360" w:lineRule="auto"/>
        <w:ind w:left="0" w:leftChars="0" w:firstLine="420" w:firstLineChars="0"/>
        <w:rPr>
          <w:rFonts w:hint="eastAsia" w:ascii="仿宋" w:hAnsi="仿宋" w:eastAsia="仿宋" w:cs="仿宋"/>
          <w:b/>
          <w:bCs/>
          <w:sz w:val="24"/>
          <w:szCs w:val="32"/>
        </w:rPr>
      </w:pPr>
      <w:r>
        <w:rPr>
          <w:rFonts w:hint="eastAsia" w:ascii="仿宋" w:hAnsi="仿宋" w:eastAsia="仿宋" w:cs="仿宋"/>
          <w:b/>
          <w:bCs/>
          <w:sz w:val="24"/>
          <w:szCs w:val="32"/>
        </w:rPr>
        <w:t>闹钟（选做）</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仿宋" w:hAnsi="仿宋" w:eastAsia="仿宋" w:cs="仿宋"/>
          <w:b w:val="0"/>
          <w:bCs w:val="0"/>
          <w:sz w:val="24"/>
          <w:szCs w:val="32"/>
          <w:lang w:val="en-US" w:eastAsia="zh-CN"/>
        </w:rPr>
      </w:pPr>
      <w:r>
        <w:rPr>
          <w:rFonts w:hint="eastAsia" w:ascii="仿宋" w:hAnsi="仿宋" w:eastAsia="仿宋" w:cs="仿宋"/>
          <w:b w:val="0"/>
          <w:bCs w:val="0"/>
          <w:sz w:val="24"/>
          <w:szCs w:val="32"/>
          <w:lang w:val="en-US" w:eastAsia="zh-CN"/>
        </w:rPr>
        <w:t>当adj为1时可以设置闹钟定时的时和分。因为闹钟设定的时和分需要用十六进制显示器将其显示出来，所以整个电路需要再加一个时分秒。</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仿宋" w:hAnsi="仿宋" w:eastAsia="仿宋" w:cs="仿宋"/>
          <w:b w:val="0"/>
          <w:bCs w:val="0"/>
          <w:sz w:val="24"/>
          <w:szCs w:val="32"/>
          <w:lang w:val="en-US" w:eastAsia="zh-CN"/>
        </w:rPr>
      </w:pPr>
      <w:r>
        <w:rPr>
          <w:rFonts w:hint="eastAsia" w:ascii="仿宋" w:hAnsi="仿宋" w:eastAsia="仿宋" w:cs="仿宋"/>
          <w:b w:val="0"/>
          <w:bCs w:val="0"/>
          <w:sz w:val="24"/>
          <w:szCs w:val="32"/>
          <w:lang w:val="en-US" w:eastAsia="zh-CN"/>
        </w:rPr>
        <w:t>根据要求，当时分和电子钟一样时，闹钟开始响，十秒后即当秒变为10时结束。判断用分离器将时分的各个位结合起来，用比较器对其进行比较即可，相等则输出高电平。</w:t>
      </w:r>
    </w:p>
    <w:p>
      <w:pPr>
        <w:widowControl w:val="0"/>
        <w:numPr>
          <w:ilvl w:val="0"/>
          <w:numId w:val="0"/>
        </w:numPr>
        <w:bidi w:val="0"/>
        <w:spacing w:line="360" w:lineRule="auto"/>
        <w:ind w:firstLine="0" w:firstLineChars="0"/>
        <w:jc w:val="center"/>
        <w:rPr>
          <w:rFonts w:hint="eastAsia" w:ascii="仿宋" w:hAnsi="仿宋" w:eastAsia="仿宋" w:cs="仿宋"/>
          <w:b/>
          <w:bCs/>
          <w:sz w:val="24"/>
          <w:szCs w:val="32"/>
          <w:lang w:eastAsia="zh-CN"/>
        </w:rPr>
      </w:pPr>
      <w:r>
        <w:rPr>
          <w:rFonts w:hint="eastAsia" w:ascii="仿宋" w:hAnsi="仿宋" w:eastAsia="仿宋" w:cs="仿宋"/>
          <w:b/>
          <w:bCs/>
          <w:sz w:val="24"/>
          <w:szCs w:val="32"/>
          <w:lang w:eastAsia="zh-CN"/>
        </w:rPr>
        <w:drawing>
          <wp:inline distT="0" distB="0" distL="114300" distR="114300">
            <wp:extent cx="5272405" cy="3199765"/>
            <wp:effectExtent l="0" t="0" r="10795" b="635"/>
            <wp:docPr id="57" name="图片 5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6"/>
                    <pic:cNvPicPr>
                      <a:picLocks noChangeAspect="1"/>
                    </pic:cNvPicPr>
                  </pic:nvPicPr>
                  <pic:blipFill>
                    <a:blip r:embed="rId23"/>
                    <a:stretch>
                      <a:fillRect/>
                    </a:stretch>
                  </pic:blipFill>
                  <pic:spPr>
                    <a:xfrm>
                      <a:off x="0" y="0"/>
                      <a:ext cx="5272405" cy="3199765"/>
                    </a:xfrm>
                    <a:prstGeom prst="rect">
                      <a:avLst/>
                    </a:prstGeom>
                  </pic:spPr>
                </pic:pic>
              </a:graphicData>
            </a:graphic>
          </wp:inline>
        </w:drawing>
      </w:r>
    </w:p>
    <w:p>
      <w:pPr>
        <w:widowControl w:val="0"/>
        <w:numPr>
          <w:ilvl w:val="0"/>
          <w:numId w:val="0"/>
        </w:numPr>
        <w:bidi w:val="0"/>
        <w:spacing w:line="360" w:lineRule="auto"/>
        <w:ind w:firstLine="0" w:firstLineChars="0"/>
        <w:jc w:val="center"/>
        <w:rPr>
          <w:rFonts w:hint="default" w:ascii="仿宋" w:hAnsi="仿宋" w:eastAsia="仿宋" w:cs="仿宋"/>
          <w:b/>
          <w:bCs/>
          <w:sz w:val="24"/>
          <w:szCs w:val="32"/>
          <w:lang w:val="en-US" w:eastAsia="zh-CN"/>
        </w:rPr>
      </w:pPr>
      <w:r>
        <w:rPr>
          <w:rFonts w:hint="eastAsia" w:ascii="仿宋" w:hAnsi="仿宋" w:eastAsia="仿宋" w:cs="仿宋"/>
          <w:b w:val="0"/>
          <w:bCs w:val="0"/>
          <w:sz w:val="24"/>
          <w:szCs w:val="32"/>
          <w:lang w:val="en-US" w:eastAsia="zh-CN"/>
        </w:rPr>
        <w:t>图5-6 闹钟电路</w:t>
      </w:r>
    </w:p>
    <w:p>
      <w:pPr>
        <w:numPr>
          <w:ilvl w:val="0"/>
          <w:numId w:val="12"/>
        </w:numPr>
        <w:bidi w:val="0"/>
        <w:spacing w:line="360" w:lineRule="auto"/>
        <w:ind w:left="0" w:leftChars="0" w:firstLine="420" w:firstLineChars="0"/>
        <w:rPr>
          <w:rFonts w:hint="eastAsia" w:ascii="仿宋" w:hAnsi="仿宋" w:eastAsia="仿宋" w:cs="仿宋"/>
          <w:b/>
          <w:bCs/>
          <w:sz w:val="24"/>
          <w:szCs w:val="32"/>
        </w:rPr>
      </w:pPr>
      <w:r>
        <w:rPr>
          <w:rFonts w:hint="eastAsia" w:ascii="仿宋" w:hAnsi="仿宋" w:eastAsia="仿宋" w:cs="仿宋"/>
          <w:b/>
          <w:bCs/>
          <w:sz w:val="24"/>
          <w:szCs w:val="32"/>
        </w:rPr>
        <w:t>多功能数字钟电路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仿宋" w:hAnsi="仿宋" w:eastAsia="仿宋" w:cs="仿宋"/>
          <w:b w:val="0"/>
          <w:bCs w:val="0"/>
          <w:sz w:val="24"/>
          <w:szCs w:val="32"/>
          <w:lang w:val="en-US" w:eastAsia="zh-CN"/>
        </w:rPr>
      </w:pPr>
      <w:r>
        <w:rPr>
          <w:rFonts w:hint="eastAsia" w:ascii="仿宋" w:hAnsi="仿宋" w:eastAsia="仿宋" w:cs="仿宋"/>
          <w:b w:val="0"/>
          <w:bCs w:val="0"/>
          <w:sz w:val="24"/>
          <w:szCs w:val="32"/>
          <w:lang w:val="en-US" w:eastAsia="zh-CN"/>
        </w:rPr>
        <w:t>通过（1）-（6）已完成的器件和电路将各个功能组合起来。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仿宋" w:hAnsi="仿宋" w:eastAsia="仿宋" w:cs="仿宋"/>
          <w:b w:val="0"/>
          <w:bCs w:val="0"/>
          <w:sz w:val="24"/>
          <w:szCs w:val="32"/>
          <w:lang w:val="en-US" w:eastAsia="zh-CN"/>
        </w:rPr>
      </w:pPr>
      <w:r>
        <w:rPr>
          <w:rFonts w:hint="eastAsia" w:ascii="仿宋" w:hAnsi="仿宋" w:eastAsia="仿宋" w:cs="仿宋"/>
          <w:b w:val="0"/>
          <w:bCs w:val="0"/>
          <w:sz w:val="24"/>
          <w:szCs w:val="32"/>
          <w:lang w:val="en-US" w:eastAsia="zh-CN"/>
        </w:rPr>
        <w:t>特别之处在因为手动调整时分设定时要求不进位，所以进位时需要采用多路选择器根据ADJ0和ADJ1来判断是否进位。其余连接与前六个连接和使用相同。</w:t>
      </w:r>
    </w:p>
    <w:p>
      <w:pPr>
        <w:widowControl w:val="0"/>
        <w:numPr>
          <w:ilvl w:val="0"/>
          <w:numId w:val="0"/>
        </w:numPr>
        <w:bidi w:val="0"/>
        <w:spacing w:line="360" w:lineRule="auto"/>
        <w:ind w:firstLine="0" w:firstLineChars="0"/>
        <w:jc w:val="center"/>
        <w:rPr>
          <w:rFonts w:hint="eastAsia" w:ascii="仿宋" w:hAnsi="仿宋" w:eastAsia="仿宋" w:cs="仿宋"/>
          <w:b/>
          <w:bCs/>
          <w:sz w:val="24"/>
          <w:szCs w:val="32"/>
          <w:lang w:eastAsia="zh-CN"/>
        </w:rPr>
      </w:pPr>
      <w:r>
        <w:rPr>
          <w:rFonts w:hint="eastAsia" w:ascii="仿宋" w:hAnsi="仿宋" w:eastAsia="仿宋" w:cs="仿宋"/>
          <w:b/>
          <w:bCs/>
          <w:sz w:val="24"/>
          <w:szCs w:val="32"/>
          <w:lang w:eastAsia="zh-CN"/>
        </w:rPr>
        <w:drawing>
          <wp:inline distT="0" distB="0" distL="114300" distR="114300">
            <wp:extent cx="5361940" cy="2773680"/>
            <wp:effectExtent l="0" t="0" r="10160" b="7620"/>
            <wp:docPr id="58" name="图片 58"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7"/>
                    <pic:cNvPicPr>
                      <a:picLocks noChangeAspect="1"/>
                    </pic:cNvPicPr>
                  </pic:nvPicPr>
                  <pic:blipFill>
                    <a:blip r:embed="rId24"/>
                    <a:stretch>
                      <a:fillRect/>
                    </a:stretch>
                  </pic:blipFill>
                  <pic:spPr>
                    <a:xfrm>
                      <a:off x="0" y="0"/>
                      <a:ext cx="5361940" cy="2773680"/>
                    </a:xfrm>
                    <a:prstGeom prst="rect">
                      <a:avLst/>
                    </a:prstGeom>
                  </pic:spPr>
                </pic:pic>
              </a:graphicData>
            </a:graphic>
          </wp:inline>
        </w:drawing>
      </w:r>
    </w:p>
    <w:p>
      <w:pPr>
        <w:widowControl w:val="0"/>
        <w:numPr>
          <w:ilvl w:val="0"/>
          <w:numId w:val="0"/>
        </w:numPr>
        <w:bidi w:val="0"/>
        <w:spacing w:line="360" w:lineRule="auto"/>
        <w:ind w:firstLine="0" w:firstLineChars="0"/>
        <w:jc w:val="center"/>
        <w:rPr>
          <w:rFonts w:hint="default" w:ascii="仿宋" w:hAnsi="仿宋" w:eastAsia="仿宋" w:cs="仿宋"/>
          <w:b/>
          <w:bCs/>
          <w:sz w:val="24"/>
          <w:szCs w:val="32"/>
          <w:lang w:val="en-US" w:eastAsia="zh-CN"/>
        </w:rPr>
      </w:pPr>
      <w:r>
        <w:rPr>
          <w:rFonts w:hint="eastAsia" w:ascii="仿宋" w:hAnsi="仿宋" w:eastAsia="仿宋" w:cs="仿宋"/>
          <w:b w:val="0"/>
          <w:bCs w:val="0"/>
          <w:sz w:val="24"/>
          <w:szCs w:val="32"/>
          <w:lang w:val="en-US" w:eastAsia="zh-CN"/>
        </w:rPr>
        <w:t>图5-7 多功能数字钟电路</w:t>
      </w:r>
    </w:p>
    <w:p>
      <w:pPr>
        <w:widowControl w:val="0"/>
        <w:spacing w:before="156" w:beforeLines="50" w:after="0" w:line="300" w:lineRule="auto"/>
        <w:ind w:firstLine="0" w:firstLineChars="0"/>
        <w:jc w:val="left"/>
        <w:outlineLvl w:val="1"/>
        <w:rPr>
          <w:rFonts w:ascii="Times New Roman" w:hAnsi="Times New Roman" w:eastAsia="仿宋" w:cs="Times New Roman"/>
          <w:b/>
          <w:bCs/>
          <w:kern w:val="28"/>
          <w:sz w:val="24"/>
          <w:szCs w:val="24"/>
          <w:lang w:val="en-US" w:eastAsia="zh-CN" w:bidi="ar-SA"/>
        </w:rPr>
      </w:pPr>
      <w:r>
        <w:rPr>
          <w:rFonts w:ascii="Times New Roman" w:hAnsi="Times New Roman" w:eastAsia="仿宋" w:cs="Times New Roman"/>
          <w:b/>
          <w:bCs/>
          <w:kern w:val="28"/>
          <w:sz w:val="24"/>
          <w:szCs w:val="24"/>
          <w:lang w:val="en-US" w:eastAsia="zh-CN" w:bidi="ar-SA"/>
        </w:rPr>
        <w:t>7</w:t>
      </w:r>
      <w:r>
        <w:rPr>
          <w:rFonts w:hint="eastAsia" w:ascii="Times New Roman" w:hAnsi="Times New Roman" w:eastAsia="仿宋" w:cs="Times New Roman"/>
          <w:b/>
          <w:bCs/>
          <w:kern w:val="28"/>
          <w:sz w:val="24"/>
          <w:szCs w:val="24"/>
          <w:lang w:val="en-US" w:eastAsia="zh-CN" w:bidi="ar-SA"/>
        </w:rPr>
        <w:t>.</w:t>
      </w:r>
      <w:r>
        <w:rPr>
          <w:rFonts w:ascii="Times New Roman" w:hAnsi="Times New Roman" w:eastAsia="仿宋" w:cs="Times New Roman"/>
          <w:b/>
          <w:bCs/>
          <w:kern w:val="28"/>
          <w:sz w:val="24"/>
          <w:szCs w:val="24"/>
          <w:lang w:val="en-US" w:eastAsia="zh-CN" w:bidi="ar-SA"/>
        </w:rPr>
        <w:t xml:space="preserve"> 实验结果记录</w:t>
      </w:r>
    </w:p>
    <w:p>
      <w:pPr>
        <w:numPr>
          <w:ilvl w:val="0"/>
          <w:numId w:val="13"/>
        </w:numPr>
        <w:bidi w:val="0"/>
        <w:spacing w:line="360" w:lineRule="auto"/>
        <w:ind w:firstLine="420" w:firstLineChars="0"/>
        <w:rPr>
          <w:rFonts w:hint="eastAsia" w:ascii="仿宋" w:hAnsi="仿宋" w:eastAsia="仿宋" w:cs="仿宋"/>
          <w:b/>
          <w:bCs/>
          <w:sz w:val="24"/>
          <w:szCs w:val="32"/>
        </w:rPr>
      </w:pPr>
      <w:r>
        <w:rPr>
          <w:rFonts w:hint="eastAsia" w:ascii="仿宋" w:hAnsi="仿宋" w:eastAsia="仿宋" w:cs="仿宋"/>
          <w:b/>
          <w:bCs/>
          <w:sz w:val="24"/>
          <w:szCs w:val="32"/>
        </w:rPr>
        <w:t>具有校准计数值的六十进制计数器电路</w:t>
      </w:r>
      <w:r>
        <w:rPr>
          <w:rFonts w:hint="eastAsia" w:ascii="仿宋" w:hAnsi="仿宋" w:eastAsia="仿宋" w:cs="仿宋"/>
          <w:b/>
          <w:bCs/>
          <w:sz w:val="24"/>
          <w:szCs w:val="32"/>
          <w:lang w:val="en-US" w:eastAsia="zh-CN"/>
        </w:rPr>
        <w:t>测试</w:t>
      </w:r>
    </w:p>
    <w:p>
      <w:pPr>
        <w:numPr>
          <w:ilvl w:val="0"/>
          <w:numId w:val="0"/>
        </w:numPr>
        <w:bidi w:val="0"/>
        <w:spacing w:line="360" w:lineRule="auto"/>
        <w:ind w:firstLine="0" w:firstLineChars="0"/>
        <w:jc w:val="center"/>
        <w:rPr>
          <w:rFonts w:hint="eastAsia" w:ascii="仿宋" w:hAnsi="仿宋" w:eastAsia="仿宋" w:cs="仿宋"/>
          <w:b/>
          <w:bCs/>
          <w:sz w:val="24"/>
          <w:szCs w:val="32"/>
          <w:lang w:eastAsia="zh-CN"/>
        </w:rPr>
      </w:pPr>
      <w:r>
        <w:rPr>
          <w:rFonts w:hint="eastAsia" w:ascii="仿宋" w:hAnsi="仿宋" w:eastAsia="仿宋" w:cs="仿宋"/>
          <w:b/>
          <w:bCs/>
          <w:sz w:val="24"/>
          <w:szCs w:val="32"/>
          <w:lang w:eastAsia="zh-CN"/>
        </w:rPr>
        <w:drawing>
          <wp:inline distT="0" distB="0" distL="114300" distR="114300">
            <wp:extent cx="4327525" cy="2051050"/>
            <wp:effectExtent l="0" t="0" r="3175" b="6350"/>
            <wp:docPr id="61" name="图片 6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1-1"/>
                    <pic:cNvPicPr>
                      <a:picLocks noChangeAspect="1"/>
                    </pic:cNvPicPr>
                  </pic:nvPicPr>
                  <pic:blipFill>
                    <a:blip r:embed="rId25"/>
                    <a:srcRect b="11631"/>
                    <a:stretch>
                      <a:fillRect/>
                    </a:stretch>
                  </pic:blipFill>
                  <pic:spPr>
                    <a:xfrm>
                      <a:off x="0" y="0"/>
                      <a:ext cx="4327525" cy="2051050"/>
                    </a:xfrm>
                    <a:prstGeom prst="rect">
                      <a:avLst/>
                    </a:prstGeom>
                  </pic:spPr>
                </pic:pic>
              </a:graphicData>
            </a:graphic>
          </wp:inline>
        </w:drawing>
      </w:r>
    </w:p>
    <w:p>
      <w:pPr>
        <w:numPr>
          <w:ilvl w:val="0"/>
          <w:numId w:val="0"/>
        </w:numPr>
        <w:bidi w:val="0"/>
        <w:spacing w:line="360" w:lineRule="auto"/>
        <w:ind w:firstLine="0" w:firstLineChars="0"/>
        <w:jc w:val="center"/>
        <w:rPr>
          <w:rFonts w:hint="default" w:ascii="仿宋" w:hAnsi="仿宋" w:eastAsia="仿宋" w:cs="仿宋"/>
          <w:b/>
          <w:bCs/>
          <w:sz w:val="24"/>
          <w:szCs w:val="32"/>
          <w:lang w:val="en-US" w:eastAsia="zh-CN"/>
        </w:rPr>
      </w:pPr>
      <w:r>
        <w:rPr>
          <w:rFonts w:hint="eastAsia" w:ascii="仿宋" w:hAnsi="仿宋" w:eastAsia="仿宋" w:cs="仿宋"/>
          <w:b w:val="0"/>
          <w:bCs w:val="0"/>
          <w:sz w:val="24"/>
          <w:szCs w:val="32"/>
          <w:lang w:val="en-US" w:eastAsia="zh-CN"/>
        </w:rPr>
        <w:t>图5-8 具有校准计数值的六十进制计数器电路测试</w:t>
      </w:r>
    </w:p>
    <w:p>
      <w:pPr>
        <w:numPr>
          <w:ilvl w:val="0"/>
          <w:numId w:val="0"/>
        </w:numPr>
        <w:bidi w:val="0"/>
        <w:spacing w:line="360" w:lineRule="auto"/>
        <w:ind w:firstLine="0" w:firstLineChars="0"/>
        <w:jc w:val="center"/>
        <w:rPr>
          <w:rFonts w:hint="eastAsia" w:ascii="仿宋" w:hAnsi="仿宋" w:eastAsia="仿宋" w:cs="仿宋"/>
          <w:b/>
          <w:bCs/>
          <w:sz w:val="24"/>
          <w:szCs w:val="32"/>
          <w:lang w:eastAsia="zh-CN"/>
        </w:rPr>
      </w:pPr>
      <w:r>
        <w:rPr>
          <w:rFonts w:hint="eastAsia" w:ascii="仿宋" w:hAnsi="仿宋" w:eastAsia="仿宋" w:cs="仿宋"/>
          <w:b/>
          <w:bCs/>
          <w:sz w:val="24"/>
          <w:szCs w:val="32"/>
          <w:lang w:eastAsia="zh-CN"/>
        </w:rPr>
        <w:drawing>
          <wp:inline distT="0" distB="0" distL="114300" distR="114300">
            <wp:extent cx="4620895" cy="2241550"/>
            <wp:effectExtent l="0" t="0" r="1905" b="6350"/>
            <wp:docPr id="62" name="图片 62"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1-2"/>
                    <pic:cNvPicPr>
                      <a:picLocks noChangeAspect="1"/>
                    </pic:cNvPicPr>
                  </pic:nvPicPr>
                  <pic:blipFill>
                    <a:blip r:embed="rId26"/>
                    <a:stretch>
                      <a:fillRect/>
                    </a:stretch>
                  </pic:blipFill>
                  <pic:spPr>
                    <a:xfrm>
                      <a:off x="0" y="0"/>
                      <a:ext cx="4620895" cy="2241550"/>
                    </a:xfrm>
                    <a:prstGeom prst="rect">
                      <a:avLst/>
                    </a:prstGeom>
                  </pic:spPr>
                </pic:pic>
              </a:graphicData>
            </a:graphic>
          </wp:inline>
        </w:drawing>
      </w:r>
    </w:p>
    <w:p>
      <w:pPr>
        <w:numPr>
          <w:ilvl w:val="0"/>
          <w:numId w:val="0"/>
        </w:numPr>
        <w:bidi w:val="0"/>
        <w:spacing w:line="360" w:lineRule="auto"/>
        <w:ind w:firstLine="0" w:firstLineChars="0"/>
        <w:jc w:val="center"/>
        <w:rPr>
          <w:rFonts w:hint="default" w:ascii="仿宋" w:hAnsi="仿宋" w:eastAsia="仿宋" w:cs="仿宋"/>
          <w:b/>
          <w:bCs/>
          <w:sz w:val="24"/>
          <w:szCs w:val="32"/>
          <w:lang w:val="en-US" w:eastAsia="zh-CN"/>
        </w:rPr>
      </w:pPr>
      <w:r>
        <w:rPr>
          <w:rFonts w:hint="eastAsia" w:ascii="仿宋" w:hAnsi="仿宋" w:eastAsia="仿宋" w:cs="仿宋"/>
          <w:b w:val="0"/>
          <w:bCs w:val="0"/>
          <w:sz w:val="24"/>
          <w:szCs w:val="32"/>
          <w:lang w:val="en-US" w:eastAsia="zh-CN"/>
        </w:rPr>
        <w:t>图5-9 具有校准计数值的六十进制计数器电路测试</w:t>
      </w:r>
    </w:p>
    <w:p>
      <w:pPr>
        <w:numPr>
          <w:ilvl w:val="0"/>
          <w:numId w:val="13"/>
        </w:numPr>
        <w:bidi w:val="0"/>
        <w:spacing w:line="360" w:lineRule="auto"/>
        <w:ind w:left="0" w:leftChars="0" w:firstLine="420" w:firstLineChars="0"/>
        <w:rPr>
          <w:rFonts w:hint="eastAsia" w:ascii="仿宋" w:hAnsi="仿宋" w:eastAsia="仿宋" w:cs="仿宋"/>
          <w:b/>
          <w:bCs/>
          <w:sz w:val="24"/>
          <w:szCs w:val="32"/>
        </w:rPr>
      </w:pPr>
      <w:r>
        <w:rPr>
          <w:rFonts w:hint="eastAsia" w:ascii="仿宋" w:hAnsi="仿宋" w:eastAsia="仿宋" w:cs="仿宋"/>
          <w:b/>
          <w:bCs/>
          <w:sz w:val="24"/>
          <w:szCs w:val="32"/>
        </w:rPr>
        <w:t>具有校准计数值的十二进制计数器或二十四进制的计数器电路</w:t>
      </w:r>
      <w:r>
        <w:rPr>
          <w:rFonts w:hint="eastAsia" w:ascii="仿宋" w:hAnsi="仿宋" w:eastAsia="仿宋" w:cs="仿宋"/>
          <w:b/>
          <w:bCs/>
          <w:sz w:val="24"/>
          <w:szCs w:val="32"/>
          <w:lang w:val="en-US" w:eastAsia="zh-CN"/>
        </w:rPr>
        <w:t>测试</w:t>
      </w:r>
    </w:p>
    <w:p>
      <w:pPr>
        <w:numPr>
          <w:ilvl w:val="0"/>
          <w:numId w:val="0"/>
        </w:numPr>
        <w:bidi w:val="0"/>
        <w:spacing w:line="360" w:lineRule="auto"/>
        <w:ind w:firstLine="0" w:firstLineChars="0"/>
        <w:jc w:val="center"/>
        <w:rPr>
          <w:rFonts w:hint="eastAsia" w:ascii="仿宋" w:hAnsi="仿宋" w:eastAsia="仿宋" w:cs="仿宋"/>
          <w:b/>
          <w:bCs/>
          <w:sz w:val="24"/>
          <w:szCs w:val="32"/>
          <w:lang w:eastAsia="zh-CN"/>
        </w:rPr>
      </w:pPr>
      <w:r>
        <w:rPr>
          <w:rFonts w:hint="eastAsia" w:ascii="仿宋" w:hAnsi="仿宋" w:eastAsia="仿宋" w:cs="仿宋"/>
          <w:b/>
          <w:bCs/>
          <w:sz w:val="24"/>
          <w:szCs w:val="32"/>
          <w:lang w:eastAsia="zh-CN"/>
        </w:rPr>
        <w:drawing>
          <wp:inline distT="0" distB="0" distL="114300" distR="114300">
            <wp:extent cx="5094605" cy="2268220"/>
            <wp:effectExtent l="0" t="0" r="10795" b="5080"/>
            <wp:docPr id="64" name="图片 64"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2-1"/>
                    <pic:cNvPicPr>
                      <a:picLocks noChangeAspect="1"/>
                    </pic:cNvPicPr>
                  </pic:nvPicPr>
                  <pic:blipFill>
                    <a:blip r:embed="rId27"/>
                    <a:stretch>
                      <a:fillRect/>
                    </a:stretch>
                  </pic:blipFill>
                  <pic:spPr>
                    <a:xfrm>
                      <a:off x="0" y="0"/>
                      <a:ext cx="5094605" cy="2268220"/>
                    </a:xfrm>
                    <a:prstGeom prst="rect">
                      <a:avLst/>
                    </a:prstGeom>
                  </pic:spPr>
                </pic:pic>
              </a:graphicData>
            </a:graphic>
          </wp:inline>
        </w:drawing>
      </w:r>
    </w:p>
    <w:p>
      <w:pPr>
        <w:numPr>
          <w:ilvl w:val="0"/>
          <w:numId w:val="0"/>
        </w:numPr>
        <w:bidi w:val="0"/>
        <w:spacing w:line="360" w:lineRule="auto"/>
        <w:ind w:firstLine="0" w:firstLineChars="0"/>
        <w:jc w:val="center"/>
        <w:rPr>
          <w:rFonts w:hint="default" w:ascii="仿宋" w:hAnsi="仿宋" w:eastAsia="仿宋" w:cs="仿宋"/>
          <w:b/>
          <w:bCs/>
          <w:sz w:val="24"/>
          <w:szCs w:val="32"/>
          <w:lang w:val="en-US" w:eastAsia="zh-CN"/>
        </w:rPr>
      </w:pPr>
      <w:r>
        <w:rPr>
          <w:rFonts w:hint="eastAsia" w:ascii="仿宋" w:hAnsi="仿宋" w:eastAsia="仿宋" w:cs="仿宋"/>
          <w:b w:val="0"/>
          <w:bCs w:val="0"/>
          <w:sz w:val="24"/>
          <w:szCs w:val="32"/>
          <w:lang w:val="en-US" w:eastAsia="zh-CN"/>
        </w:rPr>
        <w:t>图5-10 具有校准计数值的十二进制计数器或二十四进制的计数器电路测试</w:t>
      </w:r>
    </w:p>
    <w:p>
      <w:pPr>
        <w:numPr>
          <w:ilvl w:val="0"/>
          <w:numId w:val="0"/>
        </w:numPr>
        <w:bidi w:val="0"/>
        <w:spacing w:line="360" w:lineRule="auto"/>
        <w:ind w:firstLine="0" w:firstLineChars="0"/>
        <w:jc w:val="center"/>
        <w:rPr>
          <w:rFonts w:hint="eastAsia" w:ascii="仿宋" w:hAnsi="仿宋" w:eastAsia="仿宋" w:cs="仿宋"/>
          <w:b/>
          <w:bCs/>
          <w:sz w:val="24"/>
          <w:szCs w:val="32"/>
          <w:lang w:eastAsia="zh-CN"/>
        </w:rPr>
      </w:pPr>
      <w:r>
        <w:rPr>
          <w:rFonts w:hint="eastAsia" w:ascii="仿宋" w:hAnsi="仿宋" w:eastAsia="仿宋" w:cs="仿宋"/>
          <w:b/>
          <w:bCs/>
          <w:sz w:val="24"/>
          <w:szCs w:val="32"/>
          <w:lang w:eastAsia="zh-CN"/>
        </w:rPr>
        <w:drawing>
          <wp:inline distT="0" distB="0" distL="114300" distR="114300">
            <wp:extent cx="5402580" cy="2405380"/>
            <wp:effectExtent l="0" t="0" r="7620" b="7620"/>
            <wp:docPr id="63" name="图片 63"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2-2"/>
                    <pic:cNvPicPr>
                      <a:picLocks noChangeAspect="1"/>
                    </pic:cNvPicPr>
                  </pic:nvPicPr>
                  <pic:blipFill>
                    <a:blip r:embed="rId28"/>
                    <a:stretch>
                      <a:fillRect/>
                    </a:stretch>
                  </pic:blipFill>
                  <pic:spPr>
                    <a:xfrm>
                      <a:off x="0" y="0"/>
                      <a:ext cx="5402580" cy="2405380"/>
                    </a:xfrm>
                    <a:prstGeom prst="rect">
                      <a:avLst/>
                    </a:prstGeom>
                  </pic:spPr>
                </pic:pic>
              </a:graphicData>
            </a:graphic>
          </wp:inline>
        </w:drawing>
      </w:r>
    </w:p>
    <w:p>
      <w:pPr>
        <w:numPr>
          <w:ilvl w:val="0"/>
          <w:numId w:val="0"/>
        </w:numPr>
        <w:bidi w:val="0"/>
        <w:spacing w:line="360" w:lineRule="auto"/>
        <w:ind w:firstLine="0" w:firstLineChars="0"/>
        <w:jc w:val="center"/>
        <w:rPr>
          <w:rFonts w:hint="default" w:ascii="仿宋" w:hAnsi="仿宋" w:eastAsia="仿宋" w:cs="仿宋"/>
          <w:b/>
          <w:bCs/>
          <w:sz w:val="24"/>
          <w:szCs w:val="32"/>
          <w:lang w:val="en-US" w:eastAsia="zh-CN"/>
        </w:rPr>
      </w:pPr>
      <w:r>
        <w:rPr>
          <w:rFonts w:hint="eastAsia" w:ascii="仿宋" w:hAnsi="仿宋" w:eastAsia="仿宋" w:cs="仿宋"/>
          <w:b w:val="0"/>
          <w:bCs w:val="0"/>
          <w:sz w:val="24"/>
          <w:szCs w:val="32"/>
          <w:lang w:val="en-US" w:eastAsia="zh-CN"/>
        </w:rPr>
        <w:t>图5-11 具有校准计数值的十二进制计数器或二十四进制的计数器电路测试</w:t>
      </w:r>
    </w:p>
    <w:p>
      <w:pPr>
        <w:numPr>
          <w:ilvl w:val="0"/>
          <w:numId w:val="13"/>
        </w:numPr>
        <w:bidi w:val="0"/>
        <w:spacing w:line="360" w:lineRule="auto"/>
        <w:ind w:left="0" w:leftChars="0" w:firstLine="420" w:firstLineChars="0"/>
        <w:rPr>
          <w:rFonts w:hint="eastAsia" w:ascii="仿宋" w:hAnsi="仿宋" w:eastAsia="仿宋" w:cs="仿宋"/>
          <w:b/>
          <w:bCs/>
          <w:sz w:val="24"/>
          <w:szCs w:val="32"/>
        </w:rPr>
      </w:pPr>
      <w:r>
        <w:rPr>
          <w:rFonts w:hint="eastAsia" w:ascii="仿宋" w:hAnsi="仿宋" w:eastAsia="仿宋" w:cs="仿宋"/>
          <w:b/>
          <w:bCs/>
          <w:sz w:val="24"/>
          <w:szCs w:val="32"/>
        </w:rPr>
        <w:t>显示“上午”、“下午”的电路</w:t>
      </w:r>
      <w:r>
        <w:rPr>
          <w:rFonts w:hint="eastAsia" w:ascii="仿宋" w:hAnsi="仿宋" w:eastAsia="仿宋" w:cs="仿宋"/>
          <w:b/>
          <w:bCs/>
          <w:sz w:val="24"/>
          <w:szCs w:val="32"/>
          <w:lang w:val="en-US" w:eastAsia="zh-CN"/>
        </w:rPr>
        <w:t>测试</w:t>
      </w:r>
    </w:p>
    <w:p>
      <w:pPr>
        <w:widowControl w:val="0"/>
        <w:numPr>
          <w:ilvl w:val="0"/>
          <w:numId w:val="0"/>
        </w:numPr>
        <w:bidi w:val="0"/>
        <w:spacing w:line="360" w:lineRule="auto"/>
        <w:ind w:firstLine="0" w:firstLineChars="0"/>
        <w:jc w:val="center"/>
        <w:rPr>
          <w:rFonts w:hint="eastAsia" w:ascii="仿宋" w:hAnsi="仿宋" w:eastAsia="仿宋" w:cs="仿宋"/>
          <w:b/>
          <w:bCs/>
          <w:sz w:val="24"/>
          <w:szCs w:val="32"/>
          <w:lang w:eastAsia="zh-CN"/>
        </w:rPr>
      </w:pPr>
      <w:r>
        <w:rPr>
          <w:rFonts w:hint="eastAsia" w:ascii="仿宋" w:hAnsi="仿宋" w:eastAsia="仿宋" w:cs="仿宋"/>
          <w:b/>
          <w:bCs/>
          <w:sz w:val="24"/>
          <w:szCs w:val="32"/>
          <w:lang w:eastAsia="zh-CN"/>
        </w:rPr>
        <w:drawing>
          <wp:inline distT="0" distB="0" distL="114300" distR="114300">
            <wp:extent cx="2069465" cy="2032000"/>
            <wp:effectExtent l="0" t="0" r="635" b="0"/>
            <wp:docPr id="66" name="图片 66"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3-1"/>
                    <pic:cNvPicPr>
                      <a:picLocks noChangeAspect="1"/>
                    </pic:cNvPicPr>
                  </pic:nvPicPr>
                  <pic:blipFill>
                    <a:blip r:embed="rId29"/>
                    <a:stretch>
                      <a:fillRect/>
                    </a:stretch>
                  </pic:blipFill>
                  <pic:spPr>
                    <a:xfrm>
                      <a:off x="0" y="0"/>
                      <a:ext cx="2069465" cy="2032000"/>
                    </a:xfrm>
                    <a:prstGeom prst="rect">
                      <a:avLst/>
                    </a:prstGeom>
                  </pic:spPr>
                </pic:pic>
              </a:graphicData>
            </a:graphic>
          </wp:inline>
        </w:drawing>
      </w:r>
    </w:p>
    <w:p>
      <w:pPr>
        <w:widowControl w:val="0"/>
        <w:numPr>
          <w:ilvl w:val="0"/>
          <w:numId w:val="0"/>
        </w:numPr>
        <w:bidi w:val="0"/>
        <w:spacing w:line="360" w:lineRule="auto"/>
        <w:ind w:firstLine="0" w:firstLineChars="0"/>
        <w:jc w:val="center"/>
        <w:rPr>
          <w:rFonts w:hint="default" w:ascii="仿宋" w:hAnsi="仿宋" w:eastAsia="仿宋" w:cs="仿宋"/>
          <w:b/>
          <w:bCs/>
          <w:sz w:val="24"/>
          <w:szCs w:val="32"/>
          <w:lang w:val="en-US" w:eastAsia="zh-CN"/>
        </w:rPr>
      </w:pPr>
      <w:r>
        <w:rPr>
          <w:rFonts w:hint="eastAsia" w:ascii="仿宋" w:hAnsi="仿宋" w:eastAsia="仿宋" w:cs="仿宋"/>
          <w:b w:val="0"/>
          <w:bCs w:val="0"/>
          <w:sz w:val="24"/>
          <w:szCs w:val="32"/>
          <w:lang w:val="en-US" w:eastAsia="zh-CN"/>
        </w:rPr>
        <w:t>图5-12 上午测试</w:t>
      </w:r>
    </w:p>
    <w:p>
      <w:pPr>
        <w:widowControl w:val="0"/>
        <w:numPr>
          <w:ilvl w:val="0"/>
          <w:numId w:val="0"/>
        </w:numPr>
        <w:bidi w:val="0"/>
        <w:spacing w:line="360" w:lineRule="auto"/>
        <w:ind w:firstLine="0" w:firstLineChars="0"/>
        <w:jc w:val="center"/>
        <w:rPr>
          <w:rFonts w:hint="eastAsia" w:ascii="仿宋" w:hAnsi="仿宋" w:eastAsia="仿宋" w:cs="仿宋"/>
          <w:b/>
          <w:bCs/>
          <w:sz w:val="24"/>
          <w:szCs w:val="32"/>
          <w:lang w:eastAsia="zh-CN"/>
        </w:rPr>
      </w:pPr>
      <w:r>
        <w:rPr>
          <w:rFonts w:hint="eastAsia" w:ascii="仿宋" w:hAnsi="仿宋" w:eastAsia="仿宋" w:cs="仿宋"/>
          <w:b/>
          <w:bCs/>
          <w:sz w:val="24"/>
          <w:szCs w:val="32"/>
          <w:lang w:eastAsia="zh-CN"/>
        </w:rPr>
        <w:drawing>
          <wp:inline distT="0" distB="0" distL="114300" distR="114300">
            <wp:extent cx="1930400" cy="2002790"/>
            <wp:effectExtent l="0" t="0" r="0" b="3810"/>
            <wp:docPr id="65" name="图片 65"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3-2"/>
                    <pic:cNvPicPr>
                      <a:picLocks noChangeAspect="1"/>
                    </pic:cNvPicPr>
                  </pic:nvPicPr>
                  <pic:blipFill>
                    <a:blip r:embed="rId30"/>
                    <a:stretch>
                      <a:fillRect/>
                    </a:stretch>
                  </pic:blipFill>
                  <pic:spPr>
                    <a:xfrm>
                      <a:off x="0" y="0"/>
                      <a:ext cx="1930400" cy="2002790"/>
                    </a:xfrm>
                    <a:prstGeom prst="rect">
                      <a:avLst/>
                    </a:prstGeom>
                  </pic:spPr>
                </pic:pic>
              </a:graphicData>
            </a:graphic>
          </wp:inline>
        </w:drawing>
      </w:r>
    </w:p>
    <w:p>
      <w:pPr>
        <w:widowControl w:val="0"/>
        <w:numPr>
          <w:ilvl w:val="0"/>
          <w:numId w:val="0"/>
        </w:numPr>
        <w:bidi w:val="0"/>
        <w:spacing w:line="360" w:lineRule="auto"/>
        <w:ind w:firstLine="0" w:firstLineChars="0"/>
        <w:jc w:val="center"/>
        <w:rPr>
          <w:rFonts w:hint="default" w:ascii="仿宋" w:hAnsi="仿宋" w:eastAsia="仿宋" w:cs="仿宋"/>
          <w:b/>
          <w:bCs/>
          <w:sz w:val="24"/>
          <w:szCs w:val="32"/>
          <w:lang w:val="en-US" w:eastAsia="zh-CN"/>
        </w:rPr>
      </w:pPr>
      <w:r>
        <w:rPr>
          <w:rFonts w:hint="eastAsia" w:ascii="仿宋" w:hAnsi="仿宋" w:eastAsia="仿宋" w:cs="仿宋"/>
          <w:b w:val="0"/>
          <w:bCs w:val="0"/>
          <w:sz w:val="24"/>
          <w:szCs w:val="32"/>
          <w:lang w:val="en-US" w:eastAsia="zh-CN"/>
        </w:rPr>
        <w:t>图5-13 下午测试</w:t>
      </w:r>
    </w:p>
    <w:p>
      <w:pPr>
        <w:numPr>
          <w:ilvl w:val="0"/>
          <w:numId w:val="13"/>
        </w:numPr>
        <w:bidi w:val="0"/>
        <w:spacing w:line="360" w:lineRule="auto"/>
        <w:ind w:left="0" w:leftChars="0" w:firstLine="420" w:firstLineChars="0"/>
        <w:rPr>
          <w:rFonts w:hint="eastAsia" w:ascii="仿宋" w:hAnsi="仿宋" w:eastAsia="仿宋" w:cs="仿宋"/>
          <w:b/>
          <w:bCs/>
          <w:sz w:val="24"/>
          <w:szCs w:val="32"/>
        </w:rPr>
      </w:pPr>
      <w:r>
        <w:rPr>
          <w:rFonts w:hint="eastAsia" w:ascii="仿宋" w:hAnsi="仿宋" w:eastAsia="仿宋" w:cs="仿宋"/>
          <w:b/>
          <w:bCs/>
          <w:sz w:val="24"/>
          <w:szCs w:val="32"/>
        </w:rPr>
        <w:t>电子钟整点报时电路</w:t>
      </w:r>
      <w:r>
        <w:rPr>
          <w:rFonts w:hint="eastAsia" w:ascii="仿宋" w:hAnsi="仿宋" w:eastAsia="仿宋" w:cs="仿宋"/>
          <w:b/>
          <w:bCs/>
          <w:sz w:val="24"/>
          <w:szCs w:val="32"/>
          <w:lang w:val="en-US" w:eastAsia="zh-CN"/>
        </w:rPr>
        <w:t>测试</w:t>
      </w:r>
    </w:p>
    <w:p>
      <w:pPr>
        <w:widowControl w:val="0"/>
        <w:numPr>
          <w:ilvl w:val="0"/>
          <w:numId w:val="0"/>
        </w:numPr>
        <w:bidi w:val="0"/>
        <w:spacing w:line="360" w:lineRule="auto"/>
        <w:ind w:firstLine="0" w:firstLineChars="0"/>
        <w:jc w:val="center"/>
        <w:rPr>
          <w:rFonts w:hint="eastAsia" w:ascii="仿宋" w:hAnsi="仿宋" w:eastAsia="仿宋" w:cs="仿宋"/>
          <w:b/>
          <w:bCs/>
          <w:sz w:val="24"/>
          <w:szCs w:val="32"/>
          <w:lang w:eastAsia="zh-CN"/>
        </w:rPr>
      </w:pPr>
      <w:r>
        <w:rPr>
          <w:rFonts w:hint="eastAsia" w:ascii="仿宋" w:hAnsi="仿宋" w:eastAsia="仿宋" w:cs="仿宋"/>
          <w:b/>
          <w:bCs/>
          <w:sz w:val="24"/>
          <w:szCs w:val="32"/>
          <w:lang w:eastAsia="zh-CN"/>
        </w:rPr>
        <w:drawing>
          <wp:inline distT="0" distB="0" distL="114300" distR="114300">
            <wp:extent cx="3429000" cy="2059305"/>
            <wp:effectExtent l="0" t="0" r="0" b="10795"/>
            <wp:docPr id="69" name="图片 69"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4-1"/>
                    <pic:cNvPicPr>
                      <a:picLocks noChangeAspect="1"/>
                    </pic:cNvPicPr>
                  </pic:nvPicPr>
                  <pic:blipFill>
                    <a:blip r:embed="rId31"/>
                    <a:srcRect t="6617" b="12711"/>
                    <a:stretch>
                      <a:fillRect/>
                    </a:stretch>
                  </pic:blipFill>
                  <pic:spPr>
                    <a:xfrm>
                      <a:off x="0" y="0"/>
                      <a:ext cx="3429000" cy="2059305"/>
                    </a:xfrm>
                    <a:prstGeom prst="rect">
                      <a:avLst/>
                    </a:prstGeom>
                  </pic:spPr>
                </pic:pic>
              </a:graphicData>
            </a:graphic>
          </wp:inline>
        </w:drawing>
      </w:r>
    </w:p>
    <w:p>
      <w:pPr>
        <w:widowControl w:val="0"/>
        <w:numPr>
          <w:ilvl w:val="0"/>
          <w:numId w:val="0"/>
        </w:numPr>
        <w:bidi w:val="0"/>
        <w:spacing w:line="360" w:lineRule="auto"/>
        <w:ind w:firstLine="0" w:firstLineChars="0"/>
        <w:jc w:val="center"/>
        <w:rPr>
          <w:rFonts w:hint="default" w:ascii="仿宋" w:hAnsi="仿宋" w:eastAsia="仿宋" w:cs="仿宋"/>
          <w:b/>
          <w:bCs/>
          <w:sz w:val="24"/>
          <w:szCs w:val="32"/>
          <w:lang w:val="en-US" w:eastAsia="zh-CN"/>
        </w:rPr>
      </w:pPr>
      <w:r>
        <w:rPr>
          <w:rFonts w:hint="eastAsia" w:ascii="仿宋" w:hAnsi="仿宋" w:eastAsia="仿宋" w:cs="仿宋"/>
          <w:b w:val="0"/>
          <w:bCs w:val="0"/>
          <w:sz w:val="24"/>
          <w:szCs w:val="32"/>
          <w:lang w:val="en-US" w:eastAsia="zh-CN"/>
        </w:rPr>
        <w:t>图5-14 整点59分50秒开始报时</w:t>
      </w:r>
    </w:p>
    <w:p>
      <w:pPr>
        <w:widowControl w:val="0"/>
        <w:numPr>
          <w:ilvl w:val="0"/>
          <w:numId w:val="0"/>
        </w:numPr>
        <w:bidi w:val="0"/>
        <w:spacing w:line="360" w:lineRule="auto"/>
        <w:ind w:firstLine="0" w:firstLineChars="0"/>
        <w:jc w:val="center"/>
        <w:rPr>
          <w:rFonts w:hint="eastAsia" w:ascii="仿宋" w:hAnsi="仿宋" w:eastAsia="仿宋" w:cs="仿宋"/>
          <w:b/>
          <w:bCs/>
          <w:sz w:val="24"/>
          <w:szCs w:val="32"/>
          <w:lang w:eastAsia="zh-CN"/>
        </w:rPr>
      </w:pPr>
      <w:r>
        <w:rPr>
          <w:rFonts w:hint="eastAsia" w:ascii="仿宋" w:hAnsi="仿宋" w:eastAsia="仿宋" w:cs="仿宋"/>
          <w:b/>
          <w:bCs/>
          <w:sz w:val="24"/>
          <w:szCs w:val="32"/>
          <w:lang w:eastAsia="zh-CN"/>
        </w:rPr>
        <w:drawing>
          <wp:inline distT="0" distB="0" distL="114300" distR="114300">
            <wp:extent cx="3117850" cy="1939925"/>
            <wp:effectExtent l="0" t="0" r="6350" b="3175"/>
            <wp:docPr id="68" name="图片 68" desc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4-2"/>
                    <pic:cNvPicPr>
                      <a:picLocks noChangeAspect="1"/>
                    </pic:cNvPicPr>
                  </pic:nvPicPr>
                  <pic:blipFill>
                    <a:blip r:embed="rId32"/>
                    <a:srcRect t="9175" b="14450"/>
                    <a:stretch>
                      <a:fillRect/>
                    </a:stretch>
                  </pic:blipFill>
                  <pic:spPr>
                    <a:xfrm>
                      <a:off x="0" y="0"/>
                      <a:ext cx="3117850" cy="1939925"/>
                    </a:xfrm>
                    <a:prstGeom prst="rect">
                      <a:avLst/>
                    </a:prstGeom>
                  </pic:spPr>
                </pic:pic>
              </a:graphicData>
            </a:graphic>
          </wp:inline>
        </w:drawing>
      </w:r>
    </w:p>
    <w:p>
      <w:pPr>
        <w:widowControl w:val="0"/>
        <w:numPr>
          <w:ilvl w:val="0"/>
          <w:numId w:val="0"/>
        </w:numPr>
        <w:bidi w:val="0"/>
        <w:spacing w:line="360" w:lineRule="auto"/>
        <w:ind w:firstLine="0" w:firstLineChars="0"/>
        <w:jc w:val="center"/>
        <w:rPr>
          <w:rFonts w:hint="default" w:ascii="仿宋" w:hAnsi="仿宋" w:eastAsia="仿宋" w:cs="仿宋"/>
          <w:b/>
          <w:bCs/>
          <w:sz w:val="24"/>
          <w:szCs w:val="32"/>
          <w:lang w:val="en-US" w:eastAsia="zh-CN"/>
        </w:rPr>
      </w:pPr>
      <w:r>
        <w:rPr>
          <w:rFonts w:hint="eastAsia" w:ascii="仿宋" w:hAnsi="仿宋" w:eastAsia="仿宋" w:cs="仿宋"/>
          <w:b w:val="0"/>
          <w:bCs w:val="0"/>
          <w:sz w:val="24"/>
          <w:szCs w:val="32"/>
          <w:lang w:val="en-US" w:eastAsia="zh-CN"/>
        </w:rPr>
        <w:t>图5-15 报时持续十秒</w:t>
      </w:r>
    </w:p>
    <w:p>
      <w:pPr>
        <w:widowControl w:val="0"/>
        <w:numPr>
          <w:ilvl w:val="0"/>
          <w:numId w:val="0"/>
        </w:numPr>
        <w:bidi w:val="0"/>
        <w:spacing w:line="360" w:lineRule="auto"/>
        <w:ind w:firstLine="0" w:firstLineChars="0"/>
        <w:jc w:val="center"/>
        <w:rPr>
          <w:rFonts w:hint="eastAsia" w:ascii="仿宋" w:hAnsi="仿宋" w:eastAsia="仿宋" w:cs="仿宋"/>
          <w:b/>
          <w:bCs/>
          <w:sz w:val="24"/>
          <w:szCs w:val="32"/>
          <w:lang w:eastAsia="zh-CN"/>
        </w:rPr>
      </w:pPr>
      <w:r>
        <w:rPr>
          <w:rFonts w:hint="eastAsia" w:ascii="仿宋" w:hAnsi="仿宋" w:eastAsia="仿宋" w:cs="仿宋"/>
          <w:b/>
          <w:bCs/>
          <w:sz w:val="24"/>
          <w:szCs w:val="32"/>
          <w:lang w:eastAsia="zh-CN"/>
        </w:rPr>
        <w:drawing>
          <wp:inline distT="0" distB="0" distL="114300" distR="114300">
            <wp:extent cx="3130550" cy="2125345"/>
            <wp:effectExtent l="0" t="0" r="6350" b="8255"/>
            <wp:docPr id="67" name="图片 67" descr="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4-3"/>
                    <pic:cNvPicPr>
                      <a:picLocks noChangeAspect="1"/>
                    </pic:cNvPicPr>
                  </pic:nvPicPr>
                  <pic:blipFill>
                    <a:blip r:embed="rId33"/>
                    <a:srcRect b="9049"/>
                    <a:stretch>
                      <a:fillRect/>
                    </a:stretch>
                  </pic:blipFill>
                  <pic:spPr>
                    <a:xfrm>
                      <a:off x="0" y="0"/>
                      <a:ext cx="3130550" cy="2125345"/>
                    </a:xfrm>
                    <a:prstGeom prst="rect">
                      <a:avLst/>
                    </a:prstGeom>
                  </pic:spPr>
                </pic:pic>
              </a:graphicData>
            </a:graphic>
          </wp:inline>
        </w:drawing>
      </w:r>
    </w:p>
    <w:p>
      <w:pPr>
        <w:widowControl w:val="0"/>
        <w:numPr>
          <w:ilvl w:val="0"/>
          <w:numId w:val="0"/>
        </w:numPr>
        <w:bidi w:val="0"/>
        <w:spacing w:line="360" w:lineRule="auto"/>
        <w:ind w:firstLine="0" w:firstLineChars="0"/>
        <w:jc w:val="center"/>
        <w:rPr>
          <w:rFonts w:hint="default" w:ascii="仿宋" w:hAnsi="仿宋" w:eastAsia="仿宋" w:cs="仿宋"/>
          <w:b/>
          <w:bCs/>
          <w:sz w:val="24"/>
          <w:szCs w:val="32"/>
          <w:lang w:val="en-US" w:eastAsia="zh-CN"/>
        </w:rPr>
      </w:pPr>
      <w:r>
        <w:rPr>
          <w:rFonts w:hint="eastAsia" w:ascii="仿宋" w:hAnsi="仿宋" w:eastAsia="仿宋" w:cs="仿宋"/>
          <w:b w:val="0"/>
          <w:bCs w:val="0"/>
          <w:sz w:val="24"/>
          <w:szCs w:val="32"/>
          <w:lang w:val="en-US" w:eastAsia="zh-CN"/>
        </w:rPr>
        <w:t>图5-16 报时结束</w:t>
      </w:r>
    </w:p>
    <w:p>
      <w:pPr>
        <w:numPr>
          <w:ilvl w:val="0"/>
          <w:numId w:val="13"/>
        </w:numPr>
        <w:bidi w:val="0"/>
        <w:spacing w:line="360" w:lineRule="auto"/>
        <w:ind w:left="0" w:leftChars="0" w:firstLine="420" w:firstLineChars="0"/>
        <w:rPr>
          <w:rFonts w:hint="eastAsia" w:ascii="仿宋" w:hAnsi="仿宋" w:eastAsia="仿宋" w:cs="仿宋"/>
          <w:b/>
          <w:bCs/>
          <w:sz w:val="24"/>
          <w:szCs w:val="32"/>
        </w:rPr>
      </w:pPr>
      <w:r>
        <w:rPr>
          <w:rFonts w:hint="eastAsia" w:ascii="仿宋" w:hAnsi="仿宋" w:eastAsia="仿宋" w:cs="仿宋"/>
          <w:b/>
          <w:bCs/>
          <w:sz w:val="24"/>
          <w:szCs w:val="32"/>
        </w:rPr>
        <w:t>闹钟（选做）</w:t>
      </w:r>
      <w:r>
        <w:rPr>
          <w:rFonts w:hint="eastAsia" w:ascii="仿宋" w:hAnsi="仿宋" w:eastAsia="仿宋" w:cs="仿宋"/>
          <w:b/>
          <w:bCs/>
          <w:sz w:val="24"/>
          <w:szCs w:val="32"/>
          <w:lang w:val="en-US" w:eastAsia="zh-CN"/>
        </w:rPr>
        <w:t>测试</w:t>
      </w:r>
    </w:p>
    <w:p>
      <w:pPr>
        <w:numPr>
          <w:ilvl w:val="0"/>
          <w:numId w:val="0"/>
        </w:numPr>
        <w:bidi w:val="0"/>
        <w:spacing w:line="360" w:lineRule="auto"/>
        <w:ind w:firstLine="0" w:firstLineChars="0"/>
        <w:jc w:val="center"/>
        <w:rPr>
          <w:rFonts w:hint="eastAsia" w:ascii="仿宋" w:hAnsi="仿宋" w:eastAsia="仿宋" w:cs="仿宋"/>
          <w:b/>
          <w:bCs/>
          <w:sz w:val="24"/>
          <w:szCs w:val="32"/>
          <w:lang w:eastAsia="zh-CN"/>
        </w:rPr>
      </w:pPr>
      <w:r>
        <w:rPr>
          <w:rFonts w:hint="eastAsia" w:ascii="仿宋" w:hAnsi="仿宋" w:eastAsia="仿宋" w:cs="仿宋"/>
          <w:b/>
          <w:bCs/>
          <w:sz w:val="24"/>
          <w:szCs w:val="32"/>
          <w:lang w:eastAsia="zh-CN"/>
        </w:rPr>
        <w:drawing>
          <wp:inline distT="0" distB="0" distL="114300" distR="114300">
            <wp:extent cx="3606800" cy="2451100"/>
            <wp:effectExtent l="0" t="0" r="0" b="0"/>
            <wp:docPr id="72" name="图片 72"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6-1"/>
                    <pic:cNvPicPr>
                      <a:picLocks noChangeAspect="1"/>
                    </pic:cNvPicPr>
                  </pic:nvPicPr>
                  <pic:blipFill>
                    <a:blip r:embed="rId34"/>
                    <a:stretch>
                      <a:fillRect/>
                    </a:stretch>
                  </pic:blipFill>
                  <pic:spPr>
                    <a:xfrm>
                      <a:off x="0" y="0"/>
                      <a:ext cx="3606800" cy="2451100"/>
                    </a:xfrm>
                    <a:prstGeom prst="rect">
                      <a:avLst/>
                    </a:prstGeom>
                  </pic:spPr>
                </pic:pic>
              </a:graphicData>
            </a:graphic>
          </wp:inline>
        </w:drawing>
      </w:r>
    </w:p>
    <w:p>
      <w:pPr>
        <w:numPr>
          <w:ilvl w:val="0"/>
          <w:numId w:val="0"/>
        </w:numPr>
        <w:bidi w:val="0"/>
        <w:spacing w:line="360" w:lineRule="auto"/>
        <w:ind w:firstLine="0" w:firstLineChars="0"/>
        <w:jc w:val="center"/>
        <w:rPr>
          <w:rFonts w:hint="default" w:ascii="仿宋" w:hAnsi="仿宋" w:eastAsia="仿宋" w:cs="仿宋"/>
          <w:b/>
          <w:bCs/>
          <w:sz w:val="24"/>
          <w:szCs w:val="32"/>
          <w:lang w:val="en-US" w:eastAsia="zh-CN"/>
        </w:rPr>
      </w:pPr>
      <w:r>
        <w:rPr>
          <w:rFonts w:hint="eastAsia" w:ascii="仿宋" w:hAnsi="仿宋" w:eastAsia="仿宋" w:cs="仿宋"/>
          <w:b w:val="0"/>
          <w:bCs w:val="0"/>
          <w:sz w:val="24"/>
          <w:szCs w:val="32"/>
          <w:lang w:val="en-US" w:eastAsia="zh-CN"/>
        </w:rPr>
        <w:t>图5-17 闹钟开始响铃</w:t>
      </w:r>
    </w:p>
    <w:p>
      <w:pPr>
        <w:numPr>
          <w:ilvl w:val="0"/>
          <w:numId w:val="0"/>
        </w:numPr>
        <w:bidi w:val="0"/>
        <w:spacing w:line="360" w:lineRule="auto"/>
        <w:ind w:firstLine="0" w:firstLineChars="0"/>
        <w:jc w:val="center"/>
        <w:rPr>
          <w:rFonts w:hint="eastAsia" w:ascii="仿宋" w:hAnsi="仿宋" w:eastAsia="仿宋" w:cs="仿宋"/>
          <w:b/>
          <w:bCs/>
          <w:sz w:val="24"/>
          <w:szCs w:val="32"/>
          <w:lang w:eastAsia="zh-CN"/>
        </w:rPr>
      </w:pPr>
      <w:r>
        <w:rPr>
          <w:rFonts w:hint="eastAsia" w:ascii="仿宋" w:hAnsi="仿宋" w:eastAsia="仿宋" w:cs="仿宋"/>
          <w:b/>
          <w:bCs/>
          <w:sz w:val="24"/>
          <w:szCs w:val="32"/>
          <w:lang w:eastAsia="zh-CN"/>
        </w:rPr>
        <w:drawing>
          <wp:inline distT="0" distB="0" distL="114300" distR="114300">
            <wp:extent cx="3790950" cy="2470150"/>
            <wp:effectExtent l="0" t="0" r="6350" b="6350"/>
            <wp:docPr id="71" name="图片 71" descr="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6-2"/>
                    <pic:cNvPicPr>
                      <a:picLocks noChangeAspect="1"/>
                    </pic:cNvPicPr>
                  </pic:nvPicPr>
                  <pic:blipFill>
                    <a:blip r:embed="rId35"/>
                    <a:stretch>
                      <a:fillRect/>
                    </a:stretch>
                  </pic:blipFill>
                  <pic:spPr>
                    <a:xfrm>
                      <a:off x="0" y="0"/>
                      <a:ext cx="3790950" cy="2470150"/>
                    </a:xfrm>
                    <a:prstGeom prst="rect">
                      <a:avLst/>
                    </a:prstGeom>
                  </pic:spPr>
                </pic:pic>
              </a:graphicData>
            </a:graphic>
          </wp:inline>
        </w:drawing>
      </w:r>
    </w:p>
    <w:p>
      <w:pPr>
        <w:numPr>
          <w:ilvl w:val="0"/>
          <w:numId w:val="0"/>
        </w:numPr>
        <w:bidi w:val="0"/>
        <w:spacing w:line="360" w:lineRule="auto"/>
        <w:ind w:firstLine="0" w:firstLineChars="0"/>
        <w:jc w:val="center"/>
        <w:rPr>
          <w:rFonts w:hint="default" w:ascii="仿宋" w:hAnsi="仿宋" w:eastAsia="仿宋" w:cs="仿宋"/>
          <w:b/>
          <w:bCs/>
          <w:sz w:val="24"/>
          <w:szCs w:val="32"/>
          <w:lang w:val="en-US" w:eastAsia="zh-CN"/>
        </w:rPr>
      </w:pPr>
      <w:r>
        <w:rPr>
          <w:rFonts w:hint="eastAsia" w:ascii="仿宋" w:hAnsi="仿宋" w:eastAsia="仿宋" w:cs="仿宋"/>
          <w:b w:val="0"/>
          <w:bCs w:val="0"/>
          <w:sz w:val="24"/>
          <w:szCs w:val="32"/>
          <w:lang w:val="en-US" w:eastAsia="zh-CN"/>
        </w:rPr>
        <w:t>图5-18 闹钟持续十秒</w:t>
      </w:r>
    </w:p>
    <w:p>
      <w:pPr>
        <w:numPr>
          <w:ilvl w:val="0"/>
          <w:numId w:val="0"/>
        </w:numPr>
        <w:bidi w:val="0"/>
        <w:spacing w:line="360" w:lineRule="auto"/>
        <w:ind w:firstLine="0" w:firstLineChars="0"/>
        <w:jc w:val="center"/>
        <w:rPr>
          <w:rFonts w:hint="eastAsia" w:ascii="仿宋" w:hAnsi="仿宋" w:eastAsia="仿宋" w:cs="仿宋"/>
          <w:b/>
          <w:bCs/>
          <w:sz w:val="24"/>
          <w:szCs w:val="32"/>
          <w:lang w:eastAsia="zh-CN"/>
        </w:rPr>
      </w:pPr>
      <w:r>
        <w:rPr>
          <w:rFonts w:hint="eastAsia" w:ascii="仿宋" w:hAnsi="仿宋" w:eastAsia="仿宋" w:cs="仿宋"/>
          <w:b/>
          <w:bCs/>
          <w:sz w:val="24"/>
          <w:szCs w:val="32"/>
          <w:lang w:eastAsia="zh-CN"/>
        </w:rPr>
        <w:drawing>
          <wp:inline distT="0" distB="0" distL="114300" distR="114300">
            <wp:extent cx="3835400" cy="2472690"/>
            <wp:effectExtent l="0" t="0" r="0" b="3810"/>
            <wp:docPr id="70" name="图片 70" descr="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6-3"/>
                    <pic:cNvPicPr>
                      <a:picLocks noChangeAspect="1"/>
                    </pic:cNvPicPr>
                  </pic:nvPicPr>
                  <pic:blipFill>
                    <a:blip r:embed="rId36"/>
                    <a:srcRect b="12099"/>
                    <a:stretch>
                      <a:fillRect/>
                    </a:stretch>
                  </pic:blipFill>
                  <pic:spPr>
                    <a:xfrm>
                      <a:off x="0" y="0"/>
                      <a:ext cx="3835400" cy="2472690"/>
                    </a:xfrm>
                    <a:prstGeom prst="rect">
                      <a:avLst/>
                    </a:prstGeom>
                  </pic:spPr>
                </pic:pic>
              </a:graphicData>
            </a:graphic>
          </wp:inline>
        </w:drawing>
      </w:r>
    </w:p>
    <w:p>
      <w:pPr>
        <w:numPr>
          <w:ilvl w:val="0"/>
          <w:numId w:val="0"/>
        </w:numPr>
        <w:bidi w:val="0"/>
        <w:spacing w:line="360" w:lineRule="auto"/>
        <w:ind w:firstLine="0" w:firstLineChars="0"/>
        <w:jc w:val="center"/>
        <w:rPr>
          <w:rFonts w:hint="default" w:ascii="仿宋" w:hAnsi="仿宋" w:eastAsia="仿宋" w:cs="仿宋"/>
          <w:b/>
          <w:bCs/>
          <w:sz w:val="24"/>
          <w:szCs w:val="32"/>
          <w:lang w:val="en-US" w:eastAsia="zh-CN"/>
        </w:rPr>
      </w:pPr>
      <w:r>
        <w:rPr>
          <w:rFonts w:hint="eastAsia" w:ascii="仿宋" w:hAnsi="仿宋" w:eastAsia="仿宋" w:cs="仿宋"/>
          <w:b w:val="0"/>
          <w:bCs w:val="0"/>
          <w:sz w:val="24"/>
          <w:szCs w:val="32"/>
          <w:lang w:val="en-US" w:eastAsia="zh-CN"/>
        </w:rPr>
        <w:t>图5-19 闹钟结束响铃</w:t>
      </w:r>
    </w:p>
    <w:p>
      <w:pPr>
        <w:numPr>
          <w:ilvl w:val="0"/>
          <w:numId w:val="13"/>
        </w:numPr>
        <w:bidi w:val="0"/>
        <w:spacing w:line="360" w:lineRule="auto"/>
        <w:ind w:left="0" w:leftChars="0" w:firstLine="420" w:firstLineChars="0"/>
        <w:rPr>
          <w:rFonts w:hint="eastAsia" w:ascii="仿宋" w:hAnsi="仿宋" w:eastAsia="仿宋" w:cs="仿宋"/>
          <w:b/>
          <w:bCs/>
          <w:sz w:val="24"/>
          <w:szCs w:val="32"/>
        </w:rPr>
      </w:pPr>
      <w:r>
        <w:rPr>
          <w:rFonts w:hint="eastAsia" w:ascii="仿宋" w:hAnsi="仿宋" w:eastAsia="仿宋" w:cs="仿宋"/>
          <w:b/>
          <w:bCs/>
          <w:sz w:val="24"/>
          <w:szCs w:val="32"/>
        </w:rPr>
        <w:t>多功能数字钟电路</w:t>
      </w:r>
      <w:r>
        <w:rPr>
          <w:rFonts w:hint="eastAsia" w:ascii="仿宋" w:hAnsi="仿宋" w:eastAsia="仿宋" w:cs="仿宋"/>
          <w:b/>
          <w:bCs/>
          <w:sz w:val="24"/>
          <w:szCs w:val="32"/>
          <w:lang w:val="en-US" w:eastAsia="zh-CN"/>
        </w:rPr>
        <w:t>测试</w:t>
      </w:r>
    </w:p>
    <w:p>
      <w:pPr>
        <w:numPr>
          <w:ilvl w:val="0"/>
          <w:numId w:val="0"/>
        </w:numPr>
        <w:bidi w:val="0"/>
        <w:spacing w:line="360" w:lineRule="auto"/>
        <w:ind w:firstLine="0" w:firstLineChars="0"/>
        <w:jc w:val="center"/>
        <w:rPr>
          <w:rFonts w:hint="eastAsia" w:ascii="仿宋" w:hAnsi="仿宋" w:eastAsia="仿宋" w:cs="仿宋"/>
          <w:b/>
          <w:bCs/>
          <w:sz w:val="24"/>
          <w:szCs w:val="32"/>
          <w:lang w:eastAsia="zh-CN"/>
        </w:rPr>
      </w:pPr>
      <w:r>
        <w:rPr>
          <w:rFonts w:hint="eastAsia" w:ascii="仿宋" w:hAnsi="仿宋" w:eastAsia="仿宋" w:cs="仿宋"/>
          <w:b/>
          <w:bCs/>
          <w:sz w:val="24"/>
          <w:szCs w:val="32"/>
          <w:lang w:eastAsia="zh-CN"/>
        </w:rPr>
        <w:drawing>
          <wp:inline distT="0" distB="0" distL="114300" distR="114300">
            <wp:extent cx="3595370" cy="2005330"/>
            <wp:effectExtent l="0" t="0" r="11430" b="1270"/>
            <wp:docPr id="78" name="图片 78" descr="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7-1"/>
                    <pic:cNvPicPr>
                      <a:picLocks noChangeAspect="1"/>
                    </pic:cNvPicPr>
                  </pic:nvPicPr>
                  <pic:blipFill>
                    <a:blip r:embed="rId37"/>
                    <a:srcRect t="12639" b="12615"/>
                    <a:stretch>
                      <a:fillRect/>
                    </a:stretch>
                  </pic:blipFill>
                  <pic:spPr>
                    <a:xfrm>
                      <a:off x="0" y="0"/>
                      <a:ext cx="3595370" cy="2005330"/>
                    </a:xfrm>
                    <a:prstGeom prst="rect">
                      <a:avLst/>
                    </a:prstGeom>
                  </pic:spPr>
                </pic:pic>
              </a:graphicData>
            </a:graphic>
          </wp:inline>
        </w:drawing>
      </w:r>
    </w:p>
    <w:p>
      <w:pPr>
        <w:numPr>
          <w:ilvl w:val="0"/>
          <w:numId w:val="0"/>
        </w:numPr>
        <w:bidi w:val="0"/>
        <w:spacing w:line="360" w:lineRule="auto"/>
        <w:ind w:firstLine="0" w:firstLineChars="0"/>
        <w:jc w:val="center"/>
        <w:rPr>
          <w:rFonts w:hint="default" w:ascii="仿宋" w:hAnsi="仿宋" w:eastAsia="仿宋" w:cs="仿宋"/>
          <w:b/>
          <w:bCs/>
          <w:sz w:val="24"/>
          <w:szCs w:val="32"/>
          <w:lang w:val="en-US" w:eastAsia="zh-CN"/>
        </w:rPr>
      </w:pPr>
      <w:r>
        <w:rPr>
          <w:rFonts w:hint="eastAsia" w:ascii="仿宋" w:hAnsi="仿宋" w:eastAsia="仿宋" w:cs="仿宋"/>
          <w:b w:val="0"/>
          <w:bCs w:val="0"/>
          <w:sz w:val="24"/>
          <w:szCs w:val="32"/>
          <w:lang w:val="en-US" w:eastAsia="zh-CN"/>
        </w:rPr>
        <w:t>图5-20 十二进制默认时间</w:t>
      </w:r>
    </w:p>
    <w:p>
      <w:pPr>
        <w:numPr>
          <w:ilvl w:val="0"/>
          <w:numId w:val="0"/>
        </w:numPr>
        <w:bidi w:val="0"/>
        <w:spacing w:line="360" w:lineRule="auto"/>
        <w:ind w:firstLine="0" w:firstLineChars="0"/>
        <w:jc w:val="center"/>
        <w:rPr>
          <w:rFonts w:hint="eastAsia" w:ascii="仿宋" w:hAnsi="仿宋" w:eastAsia="仿宋" w:cs="仿宋"/>
          <w:b/>
          <w:bCs/>
          <w:sz w:val="24"/>
          <w:szCs w:val="32"/>
          <w:lang w:eastAsia="zh-CN"/>
        </w:rPr>
      </w:pPr>
      <w:r>
        <w:rPr>
          <w:rFonts w:hint="eastAsia" w:ascii="仿宋" w:hAnsi="仿宋" w:eastAsia="仿宋" w:cs="仿宋"/>
          <w:b/>
          <w:bCs/>
          <w:sz w:val="24"/>
          <w:szCs w:val="32"/>
          <w:lang w:eastAsia="zh-CN"/>
        </w:rPr>
        <w:drawing>
          <wp:inline distT="0" distB="0" distL="114300" distR="114300">
            <wp:extent cx="4417695" cy="2275840"/>
            <wp:effectExtent l="0" t="0" r="1905" b="10160"/>
            <wp:docPr id="77" name="图片 77" descr="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7-2"/>
                    <pic:cNvPicPr>
                      <a:picLocks noChangeAspect="1"/>
                    </pic:cNvPicPr>
                  </pic:nvPicPr>
                  <pic:blipFill>
                    <a:blip r:embed="rId38"/>
                    <a:srcRect b="10779"/>
                    <a:stretch>
                      <a:fillRect/>
                    </a:stretch>
                  </pic:blipFill>
                  <pic:spPr>
                    <a:xfrm>
                      <a:off x="0" y="0"/>
                      <a:ext cx="4417695" cy="2275840"/>
                    </a:xfrm>
                    <a:prstGeom prst="rect">
                      <a:avLst/>
                    </a:prstGeom>
                  </pic:spPr>
                </pic:pic>
              </a:graphicData>
            </a:graphic>
          </wp:inline>
        </w:drawing>
      </w:r>
    </w:p>
    <w:p>
      <w:pPr>
        <w:numPr>
          <w:ilvl w:val="0"/>
          <w:numId w:val="0"/>
        </w:numPr>
        <w:bidi w:val="0"/>
        <w:spacing w:line="360" w:lineRule="auto"/>
        <w:ind w:firstLine="0" w:firstLineChars="0"/>
        <w:jc w:val="center"/>
        <w:rPr>
          <w:rFonts w:hint="default" w:ascii="仿宋" w:hAnsi="仿宋" w:eastAsia="仿宋" w:cs="仿宋"/>
          <w:b/>
          <w:bCs/>
          <w:sz w:val="24"/>
          <w:szCs w:val="32"/>
          <w:lang w:val="en-US" w:eastAsia="zh-CN"/>
        </w:rPr>
      </w:pPr>
      <w:r>
        <w:rPr>
          <w:rFonts w:hint="eastAsia" w:ascii="仿宋" w:hAnsi="仿宋" w:eastAsia="仿宋" w:cs="仿宋"/>
          <w:b w:val="0"/>
          <w:bCs w:val="0"/>
          <w:sz w:val="24"/>
          <w:szCs w:val="32"/>
          <w:lang w:val="en-US" w:eastAsia="zh-CN"/>
        </w:rPr>
        <w:t>图5-21 二十四进制默认时间</w:t>
      </w:r>
    </w:p>
    <w:p>
      <w:pPr>
        <w:numPr>
          <w:ilvl w:val="0"/>
          <w:numId w:val="0"/>
        </w:numPr>
        <w:bidi w:val="0"/>
        <w:spacing w:line="360" w:lineRule="auto"/>
        <w:ind w:firstLine="0" w:firstLineChars="0"/>
        <w:jc w:val="center"/>
        <w:rPr>
          <w:rFonts w:hint="eastAsia" w:ascii="仿宋" w:hAnsi="仿宋" w:eastAsia="仿宋" w:cs="仿宋"/>
          <w:b/>
          <w:bCs/>
          <w:sz w:val="24"/>
          <w:szCs w:val="32"/>
          <w:lang w:eastAsia="zh-CN"/>
        </w:rPr>
      </w:pPr>
      <w:r>
        <w:rPr>
          <w:rFonts w:hint="eastAsia" w:ascii="仿宋" w:hAnsi="仿宋" w:eastAsia="仿宋" w:cs="仿宋"/>
          <w:b/>
          <w:bCs/>
          <w:sz w:val="24"/>
          <w:szCs w:val="32"/>
          <w:lang w:eastAsia="zh-CN"/>
        </w:rPr>
        <w:drawing>
          <wp:inline distT="0" distB="0" distL="114300" distR="114300">
            <wp:extent cx="4406265" cy="2343150"/>
            <wp:effectExtent l="0" t="0" r="635" b="6350"/>
            <wp:docPr id="76" name="图片 76" descr="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7-3"/>
                    <pic:cNvPicPr>
                      <a:picLocks noChangeAspect="1"/>
                    </pic:cNvPicPr>
                  </pic:nvPicPr>
                  <pic:blipFill>
                    <a:blip r:embed="rId39"/>
                    <a:srcRect t="18546" b="6331"/>
                    <a:stretch>
                      <a:fillRect/>
                    </a:stretch>
                  </pic:blipFill>
                  <pic:spPr>
                    <a:xfrm>
                      <a:off x="0" y="0"/>
                      <a:ext cx="4406265" cy="2343150"/>
                    </a:xfrm>
                    <a:prstGeom prst="rect">
                      <a:avLst/>
                    </a:prstGeom>
                  </pic:spPr>
                </pic:pic>
              </a:graphicData>
            </a:graphic>
          </wp:inline>
        </w:drawing>
      </w:r>
    </w:p>
    <w:p>
      <w:pPr>
        <w:numPr>
          <w:ilvl w:val="0"/>
          <w:numId w:val="0"/>
        </w:numPr>
        <w:bidi w:val="0"/>
        <w:spacing w:line="360" w:lineRule="auto"/>
        <w:ind w:firstLine="0" w:firstLineChars="0"/>
        <w:jc w:val="center"/>
        <w:rPr>
          <w:rFonts w:hint="default" w:ascii="仿宋" w:hAnsi="仿宋" w:eastAsia="仿宋" w:cs="仿宋"/>
          <w:b/>
          <w:bCs/>
          <w:sz w:val="24"/>
          <w:szCs w:val="32"/>
          <w:lang w:val="en-US" w:eastAsia="zh-CN"/>
        </w:rPr>
      </w:pPr>
      <w:r>
        <w:rPr>
          <w:rFonts w:hint="eastAsia" w:ascii="仿宋" w:hAnsi="仿宋" w:eastAsia="仿宋" w:cs="仿宋"/>
          <w:b w:val="0"/>
          <w:bCs w:val="0"/>
          <w:sz w:val="24"/>
          <w:szCs w:val="32"/>
          <w:lang w:val="en-US" w:eastAsia="zh-CN"/>
        </w:rPr>
        <w:t>图5-22 十二进制中午十二点</w:t>
      </w:r>
    </w:p>
    <w:p>
      <w:pPr>
        <w:numPr>
          <w:ilvl w:val="0"/>
          <w:numId w:val="0"/>
        </w:numPr>
        <w:bidi w:val="0"/>
        <w:spacing w:line="360" w:lineRule="auto"/>
        <w:ind w:firstLine="0" w:firstLineChars="0"/>
        <w:jc w:val="center"/>
        <w:rPr>
          <w:rFonts w:hint="eastAsia" w:ascii="仿宋" w:hAnsi="仿宋" w:eastAsia="仿宋" w:cs="仿宋"/>
          <w:b/>
          <w:bCs/>
          <w:sz w:val="24"/>
          <w:szCs w:val="32"/>
          <w:lang w:eastAsia="zh-CN"/>
        </w:rPr>
      </w:pPr>
      <w:r>
        <w:rPr>
          <w:rFonts w:hint="eastAsia" w:ascii="仿宋" w:hAnsi="仿宋" w:eastAsia="仿宋" w:cs="仿宋"/>
          <w:b/>
          <w:bCs/>
          <w:sz w:val="24"/>
          <w:szCs w:val="32"/>
          <w:lang w:eastAsia="zh-CN"/>
        </w:rPr>
        <w:drawing>
          <wp:inline distT="0" distB="0" distL="114300" distR="114300">
            <wp:extent cx="3857625" cy="2629535"/>
            <wp:effectExtent l="0" t="0" r="3175" b="12065"/>
            <wp:docPr id="75" name="图片 75" descr="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7-4"/>
                    <pic:cNvPicPr>
                      <a:picLocks noChangeAspect="1"/>
                    </pic:cNvPicPr>
                  </pic:nvPicPr>
                  <pic:blipFill>
                    <a:blip r:embed="rId40"/>
                    <a:stretch>
                      <a:fillRect/>
                    </a:stretch>
                  </pic:blipFill>
                  <pic:spPr>
                    <a:xfrm>
                      <a:off x="0" y="0"/>
                      <a:ext cx="3857625" cy="2629535"/>
                    </a:xfrm>
                    <a:prstGeom prst="rect">
                      <a:avLst/>
                    </a:prstGeom>
                  </pic:spPr>
                </pic:pic>
              </a:graphicData>
            </a:graphic>
          </wp:inline>
        </w:drawing>
      </w:r>
    </w:p>
    <w:p>
      <w:pPr>
        <w:numPr>
          <w:ilvl w:val="0"/>
          <w:numId w:val="0"/>
        </w:numPr>
        <w:bidi w:val="0"/>
        <w:spacing w:line="360" w:lineRule="auto"/>
        <w:ind w:firstLine="0" w:firstLineChars="0"/>
        <w:jc w:val="center"/>
        <w:rPr>
          <w:rFonts w:hint="default" w:ascii="仿宋" w:hAnsi="仿宋" w:eastAsia="仿宋" w:cs="仿宋"/>
          <w:b/>
          <w:bCs/>
          <w:sz w:val="24"/>
          <w:szCs w:val="32"/>
          <w:lang w:val="en-US" w:eastAsia="zh-CN"/>
        </w:rPr>
      </w:pPr>
      <w:r>
        <w:rPr>
          <w:rFonts w:hint="eastAsia" w:ascii="仿宋" w:hAnsi="仿宋" w:eastAsia="仿宋" w:cs="仿宋"/>
          <w:b w:val="0"/>
          <w:bCs w:val="0"/>
          <w:sz w:val="24"/>
          <w:szCs w:val="32"/>
          <w:lang w:val="en-US" w:eastAsia="zh-CN"/>
        </w:rPr>
        <w:t>图5-23 十二进制下午八点</w:t>
      </w:r>
    </w:p>
    <w:p>
      <w:pPr>
        <w:numPr>
          <w:ilvl w:val="0"/>
          <w:numId w:val="0"/>
        </w:numPr>
        <w:bidi w:val="0"/>
        <w:spacing w:line="360" w:lineRule="auto"/>
        <w:ind w:firstLine="0" w:firstLineChars="0"/>
        <w:jc w:val="center"/>
        <w:rPr>
          <w:rFonts w:hint="eastAsia" w:ascii="仿宋" w:hAnsi="仿宋" w:eastAsia="仿宋" w:cs="仿宋"/>
          <w:b/>
          <w:bCs/>
          <w:sz w:val="24"/>
          <w:szCs w:val="32"/>
          <w:lang w:eastAsia="zh-CN"/>
        </w:rPr>
      </w:pPr>
      <w:r>
        <w:rPr>
          <w:rFonts w:hint="eastAsia" w:ascii="仿宋" w:hAnsi="仿宋" w:eastAsia="仿宋" w:cs="仿宋"/>
          <w:b/>
          <w:bCs/>
          <w:sz w:val="24"/>
          <w:szCs w:val="32"/>
          <w:lang w:eastAsia="zh-CN"/>
        </w:rPr>
        <w:drawing>
          <wp:inline distT="0" distB="0" distL="114300" distR="114300">
            <wp:extent cx="4162425" cy="2487295"/>
            <wp:effectExtent l="0" t="0" r="3175" b="1905"/>
            <wp:docPr id="74" name="图片 74"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7-5"/>
                    <pic:cNvPicPr>
                      <a:picLocks noChangeAspect="1"/>
                    </pic:cNvPicPr>
                  </pic:nvPicPr>
                  <pic:blipFill>
                    <a:blip r:embed="rId41"/>
                    <a:stretch>
                      <a:fillRect/>
                    </a:stretch>
                  </pic:blipFill>
                  <pic:spPr>
                    <a:xfrm>
                      <a:off x="0" y="0"/>
                      <a:ext cx="4162425" cy="2487295"/>
                    </a:xfrm>
                    <a:prstGeom prst="rect">
                      <a:avLst/>
                    </a:prstGeom>
                  </pic:spPr>
                </pic:pic>
              </a:graphicData>
            </a:graphic>
          </wp:inline>
        </w:drawing>
      </w:r>
    </w:p>
    <w:p>
      <w:pPr>
        <w:numPr>
          <w:ilvl w:val="0"/>
          <w:numId w:val="0"/>
        </w:numPr>
        <w:bidi w:val="0"/>
        <w:spacing w:line="360" w:lineRule="auto"/>
        <w:ind w:firstLine="0" w:firstLineChars="0"/>
        <w:jc w:val="center"/>
        <w:rPr>
          <w:rFonts w:hint="default" w:ascii="仿宋" w:hAnsi="仿宋" w:eastAsia="仿宋" w:cs="仿宋"/>
          <w:b/>
          <w:bCs/>
          <w:sz w:val="24"/>
          <w:szCs w:val="32"/>
          <w:lang w:val="en-US" w:eastAsia="zh-CN"/>
        </w:rPr>
      </w:pPr>
      <w:r>
        <w:rPr>
          <w:rFonts w:hint="eastAsia" w:ascii="仿宋" w:hAnsi="仿宋" w:eastAsia="仿宋" w:cs="仿宋"/>
          <w:b w:val="0"/>
          <w:bCs w:val="0"/>
          <w:sz w:val="24"/>
          <w:szCs w:val="32"/>
          <w:lang w:val="en-US" w:eastAsia="zh-CN"/>
        </w:rPr>
        <w:t>图5-24 二十四进制下午八点</w:t>
      </w:r>
    </w:p>
    <w:p>
      <w:pPr>
        <w:numPr>
          <w:ilvl w:val="0"/>
          <w:numId w:val="0"/>
        </w:numPr>
        <w:bidi w:val="0"/>
        <w:spacing w:line="360" w:lineRule="auto"/>
        <w:ind w:firstLine="0" w:firstLineChars="0"/>
        <w:jc w:val="center"/>
        <w:rPr>
          <w:rFonts w:hint="eastAsia" w:ascii="仿宋" w:hAnsi="仿宋" w:eastAsia="仿宋" w:cs="仿宋"/>
          <w:b/>
          <w:bCs/>
          <w:sz w:val="24"/>
          <w:szCs w:val="32"/>
          <w:lang w:eastAsia="zh-CN"/>
        </w:rPr>
      </w:pPr>
      <w:r>
        <w:rPr>
          <w:rFonts w:hint="eastAsia" w:ascii="仿宋" w:hAnsi="仿宋" w:eastAsia="仿宋" w:cs="仿宋"/>
          <w:b/>
          <w:bCs/>
          <w:sz w:val="24"/>
          <w:szCs w:val="32"/>
          <w:lang w:eastAsia="zh-CN"/>
        </w:rPr>
        <w:drawing>
          <wp:inline distT="0" distB="0" distL="114300" distR="114300">
            <wp:extent cx="3994150" cy="2520950"/>
            <wp:effectExtent l="0" t="0" r="6350" b="6350"/>
            <wp:docPr id="73" name="图片 73" descr="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7-6"/>
                    <pic:cNvPicPr>
                      <a:picLocks noChangeAspect="1"/>
                    </pic:cNvPicPr>
                  </pic:nvPicPr>
                  <pic:blipFill>
                    <a:blip r:embed="rId42"/>
                    <a:srcRect t="9153"/>
                    <a:stretch>
                      <a:fillRect/>
                    </a:stretch>
                  </pic:blipFill>
                  <pic:spPr>
                    <a:xfrm>
                      <a:off x="0" y="0"/>
                      <a:ext cx="3994150" cy="2520950"/>
                    </a:xfrm>
                    <a:prstGeom prst="rect">
                      <a:avLst/>
                    </a:prstGeom>
                  </pic:spPr>
                </pic:pic>
              </a:graphicData>
            </a:graphic>
          </wp:inline>
        </w:drawing>
      </w:r>
    </w:p>
    <w:p>
      <w:pPr>
        <w:numPr>
          <w:ilvl w:val="0"/>
          <w:numId w:val="0"/>
        </w:numPr>
        <w:bidi w:val="0"/>
        <w:spacing w:line="360" w:lineRule="auto"/>
        <w:ind w:firstLine="0" w:firstLineChars="0"/>
        <w:jc w:val="center"/>
        <w:rPr>
          <w:rFonts w:hint="default" w:ascii="仿宋" w:hAnsi="仿宋" w:eastAsia="仿宋" w:cs="仿宋"/>
          <w:b/>
          <w:bCs/>
          <w:sz w:val="24"/>
          <w:szCs w:val="32"/>
          <w:lang w:val="en-US" w:eastAsia="zh-CN"/>
        </w:rPr>
      </w:pPr>
      <w:r>
        <w:rPr>
          <w:rFonts w:hint="eastAsia" w:ascii="仿宋" w:hAnsi="仿宋" w:eastAsia="仿宋" w:cs="仿宋"/>
          <w:b w:val="0"/>
          <w:bCs w:val="0"/>
          <w:sz w:val="24"/>
          <w:szCs w:val="32"/>
          <w:lang w:val="en-US" w:eastAsia="zh-CN"/>
        </w:rPr>
        <w:t>图5-25 下午九点整点报时</w:t>
      </w:r>
    </w:p>
    <w:p>
      <w:pPr>
        <w:widowControl w:val="0"/>
        <w:spacing w:before="156" w:beforeLines="50" w:after="0" w:line="300" w:lineRule="auto"/>
        <w:ind w:firstLine="0" w:firstLineChars="0"/>
        <w:jc w:val="left"/>
        <w:outlineLvl w:val="1"/>
        <w:rPr>
          <w:rFonts w:ascii="Times New Roman" w:hAnsi="Times New Roman" w:eastAsia="仿宋" w:cs="Times New Roman"/>
          <w:b/>
          <w:bCs/>
          <w:kern w:val="28"/>
          <w:sz w:val="24"/>
          <w:szCs w:val="24"/>
          <w:lang w:val="en-US" w:eastAsia="zh-CN" w:bidi="ar-SA"/>
        </w:rPr>
      </w:pPr>
      <w:r>
        <w:rPr>
          <w:rFonts w:ascii="Times New Roman" w:hAnsi="Times New Roman" w:eastAsia="仿宋" w:cs="Times New Roman"/>
          <w:b/>
          <w:bCs/>
          <w:kern w:val="28"/>
          <w:sz w:val="24"/>
          <w:szCs w:val="24"/>
          <w:lang w:val="en-US" w:eastAsia="zh-CN" w:bidi="ar-SA"/>
        </w:rPr>
        <w:t>8</w:t>
      </w:r>
      <w:r>
        <w:rPr>
          <w:rFonts w:hint="eastAsia" w:ascii="Times New Roman" w:hAnsi="Times New Roman" w:eastAsia="仿宋" w:cs="Times New Roman"/>
          <w:b/>
          <w:bCs/>
          <w:kern w:val="28"/>
          <w:sz w:val="24"/>
          <w:szCs w:val="24"/>
          <w:lang w:val="en-US" w:eastAsia="zh-CN" w:bidi="ar-SA"/>
        </w:rPr>
        <w:t>.</w:t>
      </w:r>
      <w:r>
        <w:rPr>
          <w:rFonts w:ascii="Times New Roman" w:hAnsi="Times New Roman" w:eastAsia="仿宋" w:cs="Times New Roman"/>
          <w:b/>
          <w:bCs/>
          <w:kern w:val="28"/>
          <w:sz w:val="24"/>
          <w:szCs w:val="24"/>
          <w:lang w:val="en-US" w:eastAsia="zh-CN" w:bidi="ar-SA"/>
        </w:rPr>
        <w:t xml:space="preserve"> 实验后的思考</w:t>
      </w:r>
    </w:p>
    <w:p>
      <w:pPr>
        <w:spacing w:line="300" w:lineRule="auto"/>
        <w:ind w:firstLine="420" w:firstLineChars="0"/>
        <w:rPr>
          <w:rFonts w:eastAsia="仿宋"/>
          <w:color w:val="000000"/>
          <w:sz w:val="24"/>
        </w:rPr>
      </w:pPr>
      <w:r>
        <w:rPr>
          <w:rFonts w:eastAsia="仿宋"/>
          <w:color w:val="000000"/>
          <w:sz w:val="24"/>
        </w:rPr>
        <w:t>（1）实验的难点在哪些方面？</w:t>
      </w:r>
    </w:p>
    <w:p>
      <w:pPr>
        <w:spacing w:line="300" w:lineRule="auto"/>
        <w:ind w:firstLine="420" w:firstLineChars="0"/>
        <w:rPr>
          <w:rFonts w:hint="eastAsia" w:eastAsia="仿宋"/>
          <w:color w:val="000000"/>
          <w:sz w:val="24"/>
          <w:lang w:val="en-US" w:eastAsia="zh-CN"/>
        </w:rPr>
      </w:pPr>
      <w:r>
        <w:rPr>
          <w:rFonts w:hint="eastAsia" w:eastAsia="仿宋"/>
          <w:color w:val="000000"/>
          <w:sz w:val="24"/>
          <w:lang w:val="en-US" w:eastAsia="zh-CN"/>
        </w:rPr>
        <w:t>做完这个实验感觉该实验最大的难点在具有校准功能的十二进制或二十四进制计数器。</w:t>
      </w:r>
    </w:p>
    <w:p>
      <w:pPr>
        <w:numPr>
          <w:ilvl w:val="0"/>
          <w:numId w:val="14"/>
        </w:numPr>
        <w:spacing w:line="300" w:lineRule="auto"/>
        <w:ind w:firstLine="420" w:firstLineChars="0"/>
        <w:rPr>
          <w:rFonts w:hint="eastAsia" w:ascii="仿宋" w:hAnsi="仿宋" w:eastAsia="仿宋" w:cs="仿宋"/>
          <w:color w:val="000000"/>
          <w:sz w:val="24"/>
          <w:lang w:val="en-US" w:eastAsia="zh-CN"/>
        </w:rPr>
      </w:pPr>
      <w:r>
        <w:rPr>
          <w:rFonts w:hint="eastAsia" w:ascii="仿宋" w:hAnsi="仿宋" w:eastAsia="仿宋" w:cs="仿宋"/>
          <w:color w:val="000000"/>
          <w:sz w:val="24"/>
          <w:lang w:val="en-US" w:eastAsia="zh-CN"/>
        </w:rPr>
        <w:t>十二进制时默认时间为上午十二点而不是一点。二十四进制计数器和十二进制转化的时候容易出错，十二进制的上午12点要转化为0点。</w:t>
      </w:r>
    </w:p>
    <w:p>
      <w:pPr>
        <w:numPr>
          <w:ilvl w:val="0"/>
          <w:numId w:val="14"/>
        </w:numPr>
        <w:spacing w:line="300" w:lineRule="auto"/>
        <w:ind w:firstLine="420" w:firstLineChars="0"/>
        <w:rPr>
          <w:rFonts w:hint="eastAsia" w:ascii="仿宋" w:hAnsi="仿宋" w:eastAsia="仿宋" w:cs="仿宋"/>
          <w:color w:val="000000"/>
          <w:sz w:val="24"/>
          <w:lang w:val="en-US" w:eastAsia="zh-CN"/>
        </w:rPr>
      </w:pPr>
      <w:r>
        <w:rPr>
          <w:rFonts w:hint="eastAsia" w:ascii="仿宋" w:hAnsi="仿宋" w:eastAsia="仿宋" w:cs="仿宋"/>
          <w:color w:val="000000"/>
          <w:sz w:val="24"/>
          <w:lang w:val="en-US" w:eastAsia="zh-CN"/>
        </w:rPr>
        <w:t>十二进制计数器因为无零点的要求和二十四进制、六十进制计数器都有些不一样，要满十三时产生进位并且直接置一，且出来置1端还要考虑个位的置9端。</w:t>
      </w:r>
    </w:p>
    <w:p>
      <w:pPr>
        <w:numPr>
          <w:ilvl w:val="0"/>
          <w:numId w:val="14"/>
        </w:numPr>
        <w:spacing w:line="300" w:lineRule="auto"/>
        <w:ind w:firstLine="420" w:firstLineChars="0"/>
        <w:rPr>
          <w:rFonts w:hint="default" w:eastAsia="仿宋"/>
          <w:color w:val="000000"/>
          <w:sz w:val="24"/>
          <w:lang w:val="en-US" w:eastAsia="zh-CN"/>
        </w:rPr>
      </w:pPr>
      <w:r>
        <w:rPr>
          <w:rFonts w:hint="eastAsia" w:ascii="仿宋" w:hAnsi="仿宋" w:eastAsia="仿宋" w:cs="仿宋"/>
          <w:sz w:val="24"/>
        </w:rPr>
        <w:t>Logisim</w:t>
      </w:r>
      <w:r>
        <w:rPr>
          <w:rFonts w:hint="eastAsia" w:ascii="仿宋" w:hAnsi="仿宋" w:eastAsia="仿宋" w:cs="仿宋"/>
          <w:sz w:val="24"/>
          <w:lang w:val="en-US" w:eastAsia="zh-CN"/>
        </w:rPr>
        <w:t>软件在12转换到1时，并不是加一和清零、置1同时变化，而是先变为13，再变为1，即先加一再清零置1。于是中间产生了一个13，导致功能虽然完成但是比较复杂。</w:t>
      </w:r>
    </w:p>
    <w:p>
      <w:pPr>
        <w:numPr>
          <w:ilvl w:val="0"/>
          <w:numId w:val="14"/>
        </w:numPr>
        <w:spacing w:line="300" w:lineRule="auto"/>
        <w:ind w:firstLine="420" w:firstLineChars="0"/>
        <w:rPr>
          <w:rFonts w:hint="default" w:eastAsia="仿宋"/>
          <w:color w:val="000000"/>
          <w:sz w:val="24"/>
          <w:lang w:val="en-US" w:eastAsia="zh-CN"/>
        </w:rPr>
      </w:pPr>
      <w:r>
        <w:rPr>
          <w:rFonts w:hint="eastAsia" w:eastAsia="仿宋"/>
          <w:color w:val="000000"/>
          <w:sz w:val="24"/>
          <w:lang w:val="en-US" w:eastAsia="zh-CN"/>
        </w:rPr>
        <w:t>十二进制的上下午要在12点的时候变化，这就导致了与十二进制计数器满十三产生的清零信号不同步，需要另外判断进位，而其他两个计数器则一样。</w:t>
      </w:r>
    </w:p>
    <w:p>
      <w:pPr>
        <w:numPr>
          <w:ilvl w:val="0"/>
          <w:numId w:val="14"/>
        </w:numPr>
        <w:spacing w:line="300" w:lineRule="auto"/>
        <w:ind w:firstLine="420" w:firstLineChars="0"/>
        <w:rPr>
          <w:rFonts w:hint="default" w:eastAsia="仿宋"/>
          <w:color w:val="000000"/>
          <w:sz w:val="24"/>
          <w:lang w:val="en-US" w:eastAsia="zh-CN"/>
        </w:rPr>
      </w:pPr>
      <w:r>
        <w:rPr>
          <w:rFonts w:hint="eastAsia" w:eastAsia="仿宋"/>
          <w:color w:val="000000"/>
          <w:sz w:val="24"/>
          <w:lang w:val="en-US" w:eastAsia="zh-CN"/>
        </w:rPr>
        <w:t>产生进位时要保证处在CPU作用的时候；借位减一要保证在CPD作用的时候。</w:t>
      </w:r>
    </w:p>
    <w:p>
      <w:pPr>
        <w:spacing w:line="300" w:lineRule="auto"/>
        <w:ind w:firstLine="420" w:firstLineChars="0"/>
        <w:rPr>
          <w:rFonts w:eastAsia="仿宋"/>
          <w:color w:val="000000"/>
          <w:sz w:val="24"/>
        </w:rPr>
      </w:pPr>
      <w:r>
        <w:rPr>
          <w:rFonts w:eastAsia="仿宋"/>
          <w:color w:val="000000"/>
          <w:sz w:val="24"/>
        </w:rPr>
        <w:t>（2）如何解决</w:t>
      </w:r>
      <w:r>
        <w:rPr>
          <w:rFonts w:hint="eastAsia" w:eastAsia="仿宋"/>
          <w:color w:val="000000"/>
          <w:sz w:val="24"/>
        </w:rPr>
        <w:t>这些难点</w:t>
      </w:r>
      <w:r>
        <w:rPr>
          <w:rFonts w:eastAsia="仿宋"/>
          <w:color w:val="000000"/>
          <w:sz w:val="24"/>
        </w:rPr>
        <w:t xml:space="preserve">？ </w:t>
      </w:r>
    </w:p>
    <w:p>
      <w:pPr>
        <w:keepNext w:val="0"/>
        <w:keepLines w:val="0"/>
        <w:pageBreakBefore w:val="0"/>
        <w:widowControl w:val="0"/>
        <w:numPr>
          <w:ilvl w:val="0"/>
          <w:numId w:val="15"/>
        </w:numPr>
        <w:kinsoku/>
        <w:wordWrap/>
        <w:overflowPunct/>
        <w:topLinePunct w:val="0"/>
        <w:autoSpaceDE/>
        <w:autoSpaceDN/>
        <w:bidi w:val="0"/>
        <w:adjustRightInd/>
        <w:snapToGrid/>
        <w:ind w:left="0" w:leftChars="0" w:firstLine="480" w:firstLineChars="200"/>
        <w:textAlignment w:val="auto"/>
        <w:rPr>
          <w:rFonts w:hint="eastAsia" w:ascii="仿宋" w:hAnsi="仿宋" w:eastAsia="仿宋" w:cs="仿宋"/>
          <w:sz w:val="24"/>
          <w:szCs w:val="32"/>
          <w:lang w:val="en-US" w:eastAsia="zh-CN"/>
        </w:rPr>
      </w:pPr>
      <w:r>
        <w:rPr>
          <w:rFonts w:hint="eastAsia" w:ascii="仿宋" w:hAnsi="仿宋" w:eastAsia="仿宋" w:cs="仿宋"/>
          <w:sz w:val="24"/>
          <w:szCs w:val="32"/>
          <w:lang w:val="en-US" w:eastAsia="zh-CN"/>
        </w:rPr>
        <w:t>单独判断，判断当前时间为上午零点时，则转换为十二。</w:t>
      </w:r>
    </w:p>
    <w:p>
      <w:pPr>
        <w:keepNext w:val="0"/>
        <w:keepLines w:val="0"/>
        <w:pageBreakBefore w:val="0"/>
        <w:widowControl w:val="0"/>
        <w:numPr>
          <w:ilvl w:val="0"/>
          <w:numId w:val="15"/>
        </w:numPr>
        <w:kinsoku/>
        <w:wordWrap/>
        <w:overflowPunct/>
        <w:topLinePunct w:val="0"/>
        <w:autoSpaceDE/>
        <w:autoSpaceDN/>
        <w:bidi w:val="0"/>
        <w:adjustRightInd/>
        <w:snapToGrid/>
        <w:ind w:left="0" w:leftChars="0" w:firstLine="480" w:firstLineChars="200"/>
        <w:textAlignment w:val="auto"/>
        <w:rPr>
          <w:rFonts w:hint="eastAsia" w:ascii="仿宋" w:hAnsi="仿宋" w:eastAsia="仿宋" w:cs="仿宋"/>
          <w:sz w:val="24"/>
          <w:szCs w:val="32"/>
          <w:lang w:val="en-US" w:eastAsia="zh-CN"/>
        </w:rPr>
      </w:pPr>
      <w:r>
        <w:rPr>
          <w:rFonts w:hint="eastAsia" w:ascii="仿宋" w:hAnsi="仿宋" w:eastAsia="仿宋" w:cs="仿宋"/>
          <w:sz w:val="24"/>
          <w:szCs w:val="32"/>
          <w:lang w:val="en-US" w:eastAsia="zh-CN"/>
        </w:rPr>
        <w:t>具有校准功能的十二进制计数器个位的置1端和置9端的判断可以根据判断清零的信号来判断。如果为高电平且~LD为0则置9，如果低电平且~LD则置1。</w:t>
      </w:r>
    </w:p>
    <w:p>
      <w:pPr>
        <w:keepNext w:val="0"/>
        <w:keepLines w:val="0"/>
        <w:pageBreakBefore w:val="0"/>
        <w:widowControl w:val="0"/>
        <w:numPr>
          <w:ilvl w:val="0"/>
          <w:numId w:val="15"/>
        </w:numPr>
        <w:kinsoku/>
        <w:wordWrap/>
        <w:overflowPunct/>
        <w:topLinePunct w:val="0"/>
        <w:autoSpaceDE/>
        <w:autoSpaceDN/>
        <w:bidi w:val="0"/>
        <w:adjustRightInd/>
        <w:snapToGrid/>
        <w:ind w:left="0" w:leftChars="0" w:firstLine="480" w:firstLineChars="200"/>
        <w:textAlignment w:val="auto"/>
        <w:rPr>
          <w:rFonts w:hint="default" w:ascii="仿宋" w:hAnsi="仿宋" w:eastAsia="仿宋" w:cs="仿宋"/>
          <w:sz w:val="24"/>
          <w:szCs w:val="32"/>
          <w:lang w:val="en-US" w:eastAsia="zh-CN"/>
        </w:rPr>
      </w:pPr>
      <w:r>
        <w:rPr>
          <w:rFonts w:hint="eastAsia" w:ascii="仿宋" w:hAnsi="仿宋" w:eastAsia="仿宋" w:cs="仿宋"/>
          <w:sz w:val="24"/>
          <w:szCs w:val="32"/>
          <w:lang w:val="en-US" w:eastAsia="zh-CN"/>
        </w:rPr>
        <w:t>在个位的第四位即13的00010011最后一个“1”与其他位相与时加入缓冲器，避免（1）中3情况的产生。</w:t>
      </w:r>
    </w:p>
    <w:p>
      <w:pPr>
        <w:keepNext w:val="0"/>
        <w:keepLines w:val="0"/>
        <w:pageBreakBefore w:val="0"/>
        <w:widowControl w:val="0"/>
        <w:numPr>
          <w:ilvl w:val="0"/>
          <w:numId w:val="15"/>
        </w:numPr>
        <w:kinsoku/>
        <w:wordWrap/>
        <w:overflowPunct/>
        <w:topLinePunct w:val="0"/>
        <w:autoSpaceDE/>
        <w:autoSpaceDN/>
        <w:bidi w:val="0"/>
        <w:adjustRightInd/>
        <w:snapToGrid/>
        <w:ind w:left="0" w:leftChars="0" w:firstLine="480" w:firstLineChars="200"/>
        <w:textAlignment w:val="auto"/>
        <w:rPr>
          <w:rFonts w:hint="default" w:ascii="仿宋" w:hAnsi="仿宋" w:eastAsia="仿宋" w:cs="仿宋"/>
          <w:sz w:val="24"/>
          <w:szCs w:val="32"/>
          <w:lang w:val="en-US" w:eastAsia="zh-CN"/>
        </w:rPr>
      </w:pPr>
      <w:r>
        <w:rPr>
          <w:rFonts w:hint="eastAsia" w:ascii="仿宋" w:hAnsi="仿宋" w:eastAsia="仿宋" w:cs="仿宋"/>
          <w:sz w:val="24"/>
          <w:szCs w:val="32"/>
          <w:lang w:val="en-US" w:eastAsia="zh-CN"/>
        </w:rPr>
        <w:t>进位时变为输出为11且CPU为高电平时产生进位；~LD作用时要考虑十位的CPD是否有效，当十位的CPD有效时，~LD需要变为低电平即预置端有效。通过此种做法解决（1）中4、5情况的发生。</w:t>
      </w:r>
    </w:p>
    <w:p>
      <w:pPr>
        <w:ind w:firstLine="0" w:firstLineChars="0"/>
        <w:rPr>
          <w:sz w:val="21"/>
        </w:rPr>
      </w:pPr>
    </w:p>
    <w:p>
      <w:pPr>
        <w:ind w:firstLine="0" w:firstLineChars="0"/>
        <w:rPr>
          <w:sz w:val="21"/>
        </w:rPr>
      </w:pPr>
    </w:p>
    <w:p>
      <w:pPr>
        <w:pStyle w:val="71"/>
        <w:spacing w:line="240" w:lineRule="exact"/>
        <w:ind w:firstLine="0"/>
        <w:rPr>
          <w:rFonts w:hint="eastAsia" w:ascii="仿宋" w:hAnsi="仿宋" w:eastAsia="仿宋" w:cs="仿宋"/>
        </w:rPr>
      </w:pPr>
    </w:p>
    <w:sectPr>
      <w:headerReference r:id="rId6" w:type="first"/>
      <w:footerReference r:id="rId9" w:type="first"/>
      <w:headerReference r:id="rId4" w:type="default"/>
      <w:footerReference r:id="rId7" w:type="default"/>
      <w:headerReference r:id="rId5" w:type="even"/>
      <w:footerReference r:id="rId8"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embedRegular r:id="rId1" w:fontKey="{EB38FB7D-B32D-4166-9E45-25F074319DED}"/>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Cambria">
    <w:panose1 w:val="02040503050406030204"/>
    <w:charset w:val="00"/>
    <w:family w:val="roman"/>
    <w:pitch w:val="default"/>
    <w:sig w:usb0="E00006FF" w:usb1="420024FF" w:usb2="02000000" w:usb3="00000000" w:csb0="2000019F" w:csb1="00000000"/>
    <w:embedRegular r:id="rId2" w:fontKey="{B829F959-B285-4890-BDD0-92C7AF879EAE}"/>
  </w:font>
  <w:font w:name="等线">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MS Gothic">
    <w:panose1 w:val="020B0609070205080204"/>
    <w:charset w:val="80"/>
    <w:family w:val="modern"/>
    <w:pitch w:val="default"/>
    <w:sig w:usb0="E00002FF" w:usb1="6AC7FDFB" w:usb2="08000012" w:usb3="00000000" w:csb0="4002009F" w:csb1="DFD70000"/>
  </w:font>
  <w:font w:name="Cambria Math">
    <w:panose1 w:val="02040503050406030204"/>
    <w:charset w:val="00"/>
    <w:family w:val="roman"/>
    <w:pitch w:val="default"/>
    <w:sig w:usb0="E00006FF" w:usb1="420024FF" w:usb2="02000000" w:usb3="00000000" w:csb0="2000019F" w:csb1="00000000"/>
    <w:embedRegular r:id="rId3" w:fontKey="{1C55CF22-5F66-4695-94F8-74DDDCDE96FC}"/>
  </w:font>
  <w:font w:name="Tahoma">
    <w:panose1 w:val="020B0604030504040204"/>
    <w:charset w:val="00"/>
    <w:family w:val="swiss"/>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embedRegular r:id="rId4" w:fontKey="{8CF9517D-1BF7-4A49-B46B-68DBD5AD9A57}"/>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embedRegular r:id="rId5" w:fontKey="{683CE47B-BE1C-474C-B3A1-5F3E6CB07906}"/>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eastAsia="宋体" w:cs="Times New Roman"/>
        <w:kern w:val="2"/>
        <w:sz w:val="21"/>
        <w:szCs w:val="24"/>
        <w:lang w:val="en-US" w:eastAsia="zh-CN" w:bidi="ar-SA"/>
      </w:rPr>
      <w:id w:val="1728636285"/>
      <w:docPartObj>
        <w:docPartGallery w:val="autotext"/>
      </w:docPartObj>
    </w:sdtPr>
    <w:sdtEndPr>
      <w:rPr>
        <w:rFonts w:ascii="Times New Roman" w:hAnsi="Times New Roman" w:eastAsia="宋体" w:cs="Times New Roman"/>
        <w:kern w:val="2"/>
        <w:sz w:val="18"/>
        <w:szCs w:val="18"/>
        <w:lang w:val="en-US" w:eastAsia="zh-CN" w:bidi="ar-SA"/>
      </w:rPr>
    </w:sdtEndPr>
    <w:sdtContent>
      <w:p>
        <w:pPr>
          <w:widowControl w:val="0"/>
          <w:tabs>
            <w:tab w:val="center" w:pos="4153"/>
            <w:tab w:val="right" w:pos="8306"/>
          </w:tabs>
          <w:snapToGrid w:val="0"/>
          <w:ind w:firstLine="0" w:firstLineChars="0"/>
          <w:jc w:val="cente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18"/>
            <w:szCs w:val="18"/>
            <w:lang w:val="zh-CN" w:eastAsia="zh-CN" w:bidi="ar-SA"/>
          </w:rPr>
          <w:t xml:space="preserve"> </w:t>
        </w:r>
        <w:r>
          <w:rPr>
            <w:rFonts w:ascii="Times New Roman" w:hAnsi="Times New Roman" w:eastAsia="宋体" w:cs="Times New Roman"/>
            <w:b/>
            <w:bCs/>
            <w:kern w:val="2"/>
            <w:sz w:val="24"/>
            <w:szCs w:val="24"/>
            <w:lang w:val="en-US" w:eastAsia="zh-CN" w:bidi="ar-SA"/>
          </w:rPr>
          <w:fldChar w:fldCharType="begin"/>
        </w:r>
        <w:r>
          <w:rPr>
            <w:rFonts w:ascii="Times New Roman" w:hAnsi="Times New Roman" w:eastAsia="宋体" w:cs="Times New Roman"/>
            <w:b/>
            <w:bCs/>
            <w:kern w:val="2"/>
            <w:sz w:val="18"/>
            <w:szCs w:val="18"/>
            <w:lang w:val="en-US" w:eastAsia="zh-CN" w:bidi="ar-SA"/>
          </w:rPr>
          <w:instrText xml:space="preserve">PAGE</w:instrText>
        </w:r>
        <w:r>
          <w:rPr>
            <w:rFonts w:ascii="Times New Roman" w:hAnsi="Times New Roman" w:eastAsia="宋体" w:cs="Times New Roman"/>
            <w:b/>
            <w:bCs/>
            <w:kern w:val="2"/>
            <w:sz w:val="24"/>
            <w:szCs w:val="24"/>
            <w:lang w:val="en-US" w:eastAsia="zh-CN" w:bidi="ar-SA"/>
          </w:rPr>
          <w:fldChar w:fldCharType="separate"/>
        </w:r>
        <w:r>
          <w:rPr>
            <w:rFonts w:ascii="Times New Roman" w:hAnsi="Times New Roman" w:eastAsia="宋体" w:cs="Times New Roman"/>
            <w:b/>
            <w:bCs/>
            <w:kern w:val="2"/>
            <w:sz w:val="24"/>
            <w:szCs w:val="18"/>
            <w:lang w:val="en-US" w:eastAsia="zh-CN" w:bidi="ar-SA"/>
          </w:rPr>
          <w:t>2</w:t>
        </w:r>
        <w:r>
          <w:rPr>
            <w:rFonts w:ascii="Times New Roman" w:hAnsi="Times New Roman" w:eastAsia="宋体" w:cs="Times New Roman"/>
            <w:b/>
            <w:bCs/>
            <w:kern w:val="2"/>
            <w:sz w:val="24"/>
            <w:szCs w:val="24"/>
            <w:lang w:val="en-US" w:eastAsia="zh-CN" w:bidi="ar-SA"/>
          </w:rPr>
          <w:fldChar w:fldCharType="end"/>
        </w:r>
        <w:r>
          <w:rPr>
            <w:rFonts w:ascii="Times New Roman" w:hAnsi="Times New Roman" w:eastAsia="宋体" w:cs="Times New Roman"/>
            <w:kern w:val="2"/>
            <w:sz w:val="18"/>
            <w:szCs w:val="18"/>
            <w:lang w:val="zh-CN" w:eastAsia="zh-CN" w:bidi="ar-SA"/>
          </w:rPr>
          <w:t xml:space="preserve"> / </w:t>
        </w:r>
        <w:r>
          <w:rPr>
            <w:rFonts w:ascii="Times New Roman" w:hAnsi="Times New Roman" w:eastAsia="宋体" w:cs="Times New Roman"/>
            <w:b/>
            <w:bCs/>
            <w:kern w:val="2"/>
            <w:sz w:val="24"/>
            <w:szCs w:val="24"/>
            <w:lang w:val="en-US" w:eastAsia="zh-CN" w:bidi="ar-SA"/>
          </w:rPr>
          <w:fldChar w:fldCharType="begin"/>
        </w:r>
        <w:r>
          <w:rPr>
            <w:rFonts w:ascii="Times New Roman" w:hAnsi="Times New Roman" w:eastAsia="宋体" w:cs="Times New Roman"/>
            <w:b/>
            <w:bCs/>
            <w:kern w:val="2"/>
            <w:sz w:val="18"/>
            <w:szCs w:val="18"/>
            <w:lang w:val="en-US" w:eastAsia="zh-CN" w:bidi="ar-SA"/>
          </w:rPr>
          <w:instrText xml:space="preserve">NUMPAGES</w:instrText>
        </w:r>
        <w:r>
          <w:rPr>
            <w:rFonts w:ascii="Times New Roman" w:hAnsi="Times New Roman" w:eastAsia="宋体" w:cs="Times New Roman"/>
            <w:b/>
            <w:bCs/>
            <w:kern w:val="2"/>
            <w:sz w:val="24"/>
            <w:szCs w:val="24"/>
            <w:lang w:val="en-US" w:eastAsia="zh-CN" w:bidi="ar-SA"/>
          </w:rPr>
          <w:fldChar w:fldCharType="separate"/>
        </w:r>
        <w:r>
          <w:rPr>
            <w:rFonts w:ascii="Times New Roman" w:hAnsi="Times New Roman" w:eastAsia="宋体" w:cs="Times New Roman"/>
            <w:b/>
            <w:bCs/>
            <w:kern w:val="2"/>
            <w:sz w:val="24"/>
            <w:szCs w:val="18"/>
            <w:lang w:val="en-US" w:eastAsia="zh-CN" w:bidi="ar-SA"/>
          </w:rPr>
          <w:t>22</w:t>
        </w:r>
        <w:r>
          <w:rPr>
            <w:rFonts w:ascii="Times New Roman" w:hAnsi="Times New Roman" w:eastAsia="宋体" w:cs="Times New Roman"/>
            <w:b/>
            <w:bCs/>
            <w:kern w:val="2"/>
            <w:sz w:val="24"/>
            <w:szCs w:val="24"/>
            <w:lang w:val="en-US" w:eastAsia="zh-CN" w:bidi="ar-SA"/>
          </w:rPr>
          <w:fldChar w:fldCharType="end"/>
        </w:r>
      </w:p>
    </w:sdtContent>
  </w:sdt>
  <w:p>
    <w:pPr>
      <w:widowControl w:val="0"/>
      <w:tabs>
        <w:tab w:val="center" w:pos="4153"/>
        <w:tab w:val="right" w:pos="8306"/>
      </w:tabs>
      <w:snapToGrid w:val="0"/>
      <w:ind w:firstLine="0" w:firstLineChars="0"/>
      <w:jc w:val="left"/>
      <w:rPr>
        <w:rFonts w:ascii="Times New Roman" w:hAnsi="Times New Roman" w:eastAsia="宋体" w:cs="Times New Roman"/>
        <w:kern w:val="2"/>
        <w:sz w:val="18"/>
        <w:szCs w:val="18"/>
        <w:lang w:val="en-US" w:eastAsia="zh-CN" w:bidi="ar-SA"/>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tabs>
        <w:tab w:val="center" w:pos="4153"/>
        <w:tab w:val="right" w:pos="8306"/>
      </w:tabs>
      <w:snapToGrid w:val="0"/>
      <w:ind w:firstLine="0" w:firstLineChars="0"/>
      <w:jc w:val="left"/>
      <w:rPr>
        <w:rFonts w:ascii="Times New Roman" w:hAnsi="Times New Roman" w:eastAsia="宋体" w:cs="Times New Roman"/>
        <w:kern w:val="2"/>
        <w:sz w:val="18"/>
        <w:szCs w:val="18"/>
        <w:lang w:val="en-US" w:eastAsia="zh-CN" w:bidi="ar-SA"/>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tabs>
        <w:tab w:val="center" w:pos="4153"/>
        <w:tab w:val="right" w:pos="8306"/>
      </w:tabs>
      <w:snapToGrid w:val="0"/>
      <w:ind w:firstLine="0" w:firstLineChars="0"/>
      <w:jc w:val="left"/>
      <w:rPr>
        <w:rFonts w:ascii="Times New Roman" w:hAnsi="Times New Roman" w:eastAsia="宋体" w:cs="Times New Roman"/>
        <w:kern w:val="2"/>
        <w:sz w:val="18"/>
        <w:szCs w:val="18"/>
        <w:lang w:val="en-US" w:eastAsia="zh-CN" w:bidi="ar-SA"/>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bottom w:val="single" w:color="auto" w:sz="6" w:space="1"/>
      </w:pBdr>
      <w:tabs>
        <w:tab w:val="center" w:pos="4153"/>
        <w:tab w:val="right" w:pos="8306"/>
      </w:tabs>
      <w:snapToGrid w:val="0"/>
      <w:ind w:firstLine="0" w:firstLineChars="0"/>
      <w:jc w:val="center"/>
      <w:rPr>
        <w:rFonts w:ascii="Times New Roman" w:hAnsi="Times New Roman" w:eastAsia="宋体" w:cs="Times New Roman"/>
        <w:kern w:val="2"/>
        <w:sz w:val="18"/>
        <w:szCs w:val="18"/>
        <w:lang w:val="en-US" w:eastAsia="zh-CN" w:bidi="ar-S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bottom w:val="single" w:color="auto" w:sz="6" w:space="1"/>
      </w:pBdr>
      <w:tabs>
        <w:tab w:val="center" w:pos="4153"/>
        <w:tab w:val="right" w:pos="8306"/>
      </w:tabs>
      <w:snapToGrid w:val="0"/>
      <w:ind w:firstLine="0" w:firstLineChars="0"/>
      <w:jc w:val="center"/>
      <w:rPr>
        <w:rFonts w:ascii="Times New Roman" w:hAnsi="Times New Roman" w:eastAsia="宋体" w:cs="Times New Roman"/>
        <w:kern w:val="2"/>
        <w:sz w:val="18"/>
        <w:szCs w:val="18"/>
        <w:lang w:val="en-US" w:eastAsia="zh-CN" w:bidi="ar-SA"/>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bottom w:val="single" w:color="auto" w:sz="6" w:space="1"/>
      </w:pBdr>
      <w:tabs>
        <w:tab w:val="center" w:pos="4153"/>
        <w:tab w:val="right" w:pos="8306"/>
      </w:tabs>
      <w:snapToGrid w:val="0"/>
      <w:ind w:firstLine="0" w:firstLineChars="0"/>
      <w:jc w:val="center"/>
      <w:rPr>
        <w:rFonts w:ascii="Times New Roman" w:hAnsi="Times New Roman" w:eastAsia="宋体" w:cs="Times New Roman"/>
        <w:kern w:val="2"/>
        <w:sz w:val="18"/>
        <w:szCs w:val="18"/>
        <w:lang w:val="en-US" w:eastAsia="zh-CN" w:bidi="ar-S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3F2031"/>
    <w:multiLevelType w:val="singleLevel"/>
    <w:tmpl w:val="823F2031"/>
    <w:lvl w:ilvl="0" w:tentative="0">
      <w:start w:val="1"/>
      <w:numFmt w:val="decimal"/>
      <w:suff w:val="space"/>
      <w:lvlText w:val="%1."/>
      <w:lvlJc w:val="left"/>
    </w:lvl>
  </w:abstractNum>
  <w:abstractNum w:abstractNumId="1">
    <w:nsid w:val="89DD4607"/>
    <w:multiLevelType w:val="singleLevel"/>
    <w:tmpl w:val="89DD4607"/>
    <w:lvl w:ilvl="0" w:tentative="0">
      <w:start w:val="1"/>
      <w:numFmt w:val="decimal"/>
      <w:suff w:val="nothing"/>
      <w:lvlText w:val="%1．"/>
      <w:lvlJc w:val="left"/>
      <w:pPr>
        <w:ind w:left="0" w:firstLine="400"/>
      </w:pPr>
      <w:rPr>
        <w:rFonts w:hint="default"/>
      </w:rPr>
    </w:lvl>
  </w:abstractNum>
  <w:abstractNum w:abstractNumId="2">
    <w:nsid w:val="00000001"/>
    <w:multiLevelType w:val="singleLevel"/>
    <w:tmpl w:val="00000001"/>
    <w:lvl w:ilvl="0" w:tentative="0">
      <w:start w:val="1"/>
      <w:numFmt w:val="bullet"/>
      <w:pStyle w:val="14"/>
      <w:lvlText w:val=""/>
      <w:lvlJc w:val="left"/>
      <w:pPr>
        <w:tabs>
          <w:tab w:val="left" w:pos="3738"/>
        </w:tabs>
        <w:ind w:left="3738" w:hanging="420"/>
      </w:pPr>
      <w:rPr>
        <w:rFonts w:hint="default" w:ascii="Wingdings" w:hAnsi="Wingdings"/>
      </w:rPr>
    </w:lvl>
  </w:abstractNum>
  <w:abstractNum w:abstractNumId="3">
    <w:nsid w:val="00000008"/>
    <w:multiLevelType w:val="multilevel"/>
    <w:tmpl w:val="00000008"/>
    <w:lvl w:ilvl="0" w:tentative="0">
      <w:start w:val="1"/>
      <w:numFmt w:val="decimal"/>
      <w:pStyle w:val="79"/>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0000000E"/>
    <w:multiLevelType w:val="multilevel"/>
    <w:tmpl w:val="0000000E"/>
    <w:lvl w:ilvl="0" w:tentative="0">
      <w:start w:val="1"/>
      <w:numFmt w:val="decimal"/>
      <w:pStyle w:val="83"/>
      <w:lvlText w:val="[%1]"/>
      <w:lvlJc w:val="left"/>
      <w:pPr>
        <w:tabs>
          <w:tab w:val="left" w:pos="900"/>
        </w:tabs>
        <w:ind w:left="90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00000010"/>
    <w:multiLevelType w:val="singleLevel"/>
    <w:tmpl w:val="00000010"/>
    <w:lvl w:ilvl="0" w:tentative="0">
      <w:start w:val="1"/>
      <w:numFmt w:val="decimal"/>
      <w:pStyle w:val="34"/>
      <w:lvlText w:val="[%1]"/>
      <w:lvlJc w:val="left"/>
      <w:pPr>
        <w:tabs>
          <w:tab w:val="left" w:pos="567"/>
        </w:tabs>
        <w:ind w:left="567" w:hanging="567"/>
      </w:pPr>
      <w:rPr>
        <w:rFonts w:hint="default" w:ascii="Times New Roman" w:hAnsi="Times New Roman"/>
        <w:sz w:val="24"/>
        <w:szCs w:val="24"/>
      </w:rPr>
    </w:lvl>
  </w:abstractNum>
  <w:abstractNum w:abstractNumId="6">
    <w:nsid w:val="00000011"/>
    <w:multiLevelType w:val="multilevel"/>
    <w:tmpl w:val="00000011"/>
    <w:lvl w:ilvl="0" w:tentative="0">
      <w:start w:val="1"/>
      <w:numFmt w:val="decimal"/>
      <w:lvlText w:val="%1."/>
      <w:lvlJc w:val="left"/>
      <w:pPr>
        <w:tabs>
          <w:tab w:val="left" w:pos="425"/>
        </w:tabs>
        <w:ind w:left="425" w:hanging="425"/>
      </w:pPr>
      <w:rPr>
        <w:rFonts w:hint="eastAsia"/>
      </w:rPr>
    </w:lvl>
    <w:lvl w:ilvl="1" w:tentative="0">
      <w:start w:val="1"/>
      <w:numFmt w:val="decimal"/>
      <w:pStyle w:val="80"/>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7">
    <w:nsid w:val="00000014"/>
    <w:multiLevelType w:val="multilevel"/>
    <w:tmpl w:val="00000014"/>
    <w:lvl w:ilvl="0" w:tentative="0">
      <w:start w:val="1"/>
      <w:numFmt w:val="decimal"/>
      <w:pStyle w:val="2"/>
      <w:lvlText w:val="%1"/>
      <w:lvlJc w:val="left"/>
      <w:pPr>
        <w:tabs>
          <w:tab w:val="left" w:pos="601"/>
        </w:tabs>
        <w:ind w:left="601" w:hanging="601"/>
      </w:pPr>
      <w:rPr>
        <w:rFonts w:hint="eastAsia"/>
      </w:rPr>
    </w:lvl>
    <w:lvl w:ilvl="1" w:tentative="0">
      <w:start w:val="1"/>
      <w:numFmt w:val="decimal"/>
      <w:pStyle w:val="3"/>
      <w:lvlText w:val="%1.%2"/>
      <w:lvlJc w:val="left"/>
      <w:pPr>
        <w:tabs>
          <w:tab w:val="left" w:pos="720"/>
        </w:tabs>
        <w:ind w:left="576" w:hanging="576"/>
      </w:pPr>
      <w:rPr>
        <w:rFonts w:hint="eastAsia"/>
      </w:rPr>
    </w:lvl>
    <w:lvl w:ilvl="2" w:tentative="0">
      <w:start w:val="1"/>
      <w:numFmt w:val="decimal"/>
      <w:pStyle w:val="5"/>
      <w:lvlText w:val="%1.%2.%3"/>
      <w:lvlJc w:val="left"/>
      <w:pPr>
        <w:tabs>
          <w:tab w:val="left" w:pos="1080"/>
        </w:tabs>
        <w:ind w:left="720" w:hanging="720"/>
      </w:pPr>
      <w:rPr>
        <w:rFonts w:hint="eastAsia"/>
      </w:rPr>
    </w:lvl>
    <w:lvl w:ilvl="3" w:tentative="0">
      <w:start w:val="1"/>
      <w:numFmt w:val="decimal"/>
      <w:pStyle w:val="6"/>
      <w:lvlText w:val="%4."/>
      <w:lvlJc w:val="left"/>
      <w:pPr>
        <w:tabs>
          <w:tab w:val="left" w:pos="3558"/>
        </w:tabs>
        <w:ind w:left="3558"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abstractNum w:abstractNumId="8">
    <w:nsid w:val="096401BD"/>
    <w:multiLevelType w:val="singleLevel"/>
    <w:tmpl w:val="096401BD"/>
    <w:lvl w:ilvl="0" w:tentative="0">
      <w:start w:val="1"/>
      <w:numFmt w:val="decimal"/>
      <w:suff w:val="nothing"/>
      <w:lvlText w:val="（%1）"/>
      <w:lvlJc w:val="left"/>
    </w:lvl>
  </w:abstractNum>
  <w:abstractNum w:abstractNumId="9">
    <w:nsid w:val="4AB00C05"/>
    <w:multiLevelType w:val="multilevel"/>
    <w:tmpl w:val="4AB00C05"/>
    <w:lvl w:ilvl="0" w:tentative="0">
      <w:start w:val="1"/>
      <w:numFmt w:val="lowerLetter"/>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4FC6301F"/>
    <w:multiLevelType w:val="multilevel"/>
    <w:tmpl w:val="4FC6301F"/>
    <w:lvl w:ilvl="0" w:tentative="0">
      <w:start w:val="1"/>
      <w:numFmt w:val="lowerLetter"/>
      <w:lvlText w:val="（%1）"/>
      <w:lvlJc w:val="left"/>
      <w:pPr>
        <w:ind w:left="780" w:hanging="360"/>
      </w:pPr>
      <w:rPr>
        <w:rFonts w:hint="default"/>
        <w:lang w:val="en-U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67393D60"/>
    <w:multiLevelType w:val="multilevel"/>
    <w:tmpl w:val="67393D60"/>
    <w:lvl w:ilvl="0" w:tentative="0">
      <w:start w:val="1"/>
      <w:numFmt w:val="lowerLetter"/>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6ADA7628"/>
    <w:multiLevelType w:val="multilevel"/>
    <w:tmpl w:val="6ADA7628"/>
    <w:lvl w:ilvl="0" w:tentative="0">
      <w:start w:val="1"/>
      <w:numFmt w:val="lowerLetter"/>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7396FEE0"/>
    <w:multiLevelType w:val="singleLevel"/>
    <w:tmpl w:val="7396FEE0"/>
    <w:lvl w:ilvl="0" w:tentative="0">
      <w:start w:val="1"/>
      <w:numFmt w:val="decimal"/>
      <w:suff w:val="nothing"/>
      <w:lvlText w:val="（%1）"/>
      <w:lvlJc w:val="left"/>
    </w:lvl>
  </w:abstractNum>
  <w:abstractNum w:abstractNumId="14">
    <w:nsid w:val="79FA4C9C"/>
    <w:multiLevelType w:val="multilevel"/>
    <w:tmpl w:val="79FA4C9C"/>
    <w:lvl w:ilvl="0" w:tentative="0">
      <w:start w:val="1"/>
      <w:numFmt w:val="lowerLetter"/>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7"/>
  </w:num>
  <w:num w:numId="2">
    <w:abstractNumId w:val="2"/>
  </w:num>
  <w:num w:numId="3">
    <w:abstractNumId w:val="5"/>
  </w:num>
  <w:num w:numId="4">
    <w:abstractNumId w:val="3"/>
  </w:num>
  <w:num w:numId="5">
    <w:abstractNumId w:val="6"/>
  </w:num>
  <w:num w:numId="6">
    <w:abstractNumId w:val="4"/>
  </w:num>
  <w:num w:numId="7">
    <w:abstractNumId w:val="11"/>
  </w:num>
  <w:num w:numId="8">
    <w:abstractNumId w:val="12"/>
  </w:num>
  <w:num w:numId="9">
    <w:abstractNumId w:val="9"/>
  </w:num>
  <w:num w:numId="10">
    <w:abstractNumId w:val="14"/>
  </w:num>
  <w:num w:numId="11">
    <w:abstractNumId w:val="10"/>
  </w:num>
  <w:num w:numId="12">
    <w:abstractNumId w:val="8"/>
  </w:num>
  <w:num w:numId="13">
    <w:abstractNumId w:val="13"/>
  </w:num>
  <w:num w:numId="14">
    <w:abstractNumId w:val="0"/>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embedTrueTypeFonts/>
  <w:saveSubsetFonts/>
  <w:bordersDoNotSurroundHeader w:val="1"/>
  <w:bordersDoNotSurroundFooter w:val="1"/>
  <w:documentProtection w:enforcement="0"/>
  <w:defaultTabStop w:val="420"/>
  <w:drawingGridHorizontalSpacing w:val="120"/>
  <w:drawingGridVerticalSpacing w:val="459"/>
  <w:displayHorizontalDrawingGridEvery w:val="0"/>
  <w:characterSpacingControl w:val="compressPunctuation"/>
  <w:doNotValidateAgainstSchema/>
  <w:doNotDemarcateInvalidXml/>
  <w:footnotePr>
    <w:numRestart w:val="eachPage"/>
  </w:foot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6241"/>
    <w:rsid w:val="00017D2F"/>
    <w:rsid w:val="000204B1"/>
    <w:rsid w:val="00023C1C"/>
    <w:rsid w:val="00023E8D"/>
    <w:rsid w:val="00025333"/>
    <w:rsid w:val="00026EE1"/>
    <w:rsid w:val="000325D4"/>
    <w:rsid w:val="000349F6"/>
    <w:rsid w:val="000425AB"/>
    <w:rsid w:val="00043056"/>
    <w:rsid w:val="000456A9"/>
    <w:rsid w:val="0004675A"/>
    <w:rsid w:val="00047F4E"/>
    <w:rsid w:val="00061FCE"/>
    <w:rsid w:val="0006509D"/>
    <w:rsid w:val="000657E9"/>
    <w:rsid w:val="0007218C"/>
    <w:rsid w:val="00080273"/>
    <w:rsid w:val="00086216"/>
    <w:rsid w:val="00086837"/>
    <w:rsid w:val="000A354A"/>
    <w:rsid w:val="000A402F"/>
    <w:rsid w:val="000B0D20"/>
    <w:rsid w:val="000B46E4"/>
    <w:rsid w:val="000C1849"/>
    <w:rsid w:val="000C472C"/>
    <w:rsid w:val="000C5960"/>
    <w:rsid w:val="000C6E98"/>
    <w:rsid w:val="000D0320"/>
    <w:rsid w:val="000D094F"/>
    <w:rsid w:val="000D24A4"/>
    <w:rsid w:val="000D4D8D"/>
    <w:rsid w:val="000E1FCE"/>
    <w:rsid w:val="000E391F"/>
    <w:rsid w:val="001024AE"/>
    <w:rsid w:val="001139E4"/>
    <w:rsid w:val="00126300"/>
    <w:rsid w:val="00127216"/>
    <w:rsid w:val="00136927"/>
    <w:rsid w:val="00140EBA"/>
    <w:rsid w:val="00142627"/>
    <w:rsid w:val="00145525"/>
    <w:rsid w:val="00150491"/>
    <w:rsid w:val="0016755A"/>
    <w:rsid w:val="00167D38"/>
    <w:rsid w:val="00172A27"/>
    <w:rsid w:val="00186A26"/>
    <w:rsid w:val="00190BE5"/>
    <w:rsid w:val="00192E4D"/>
    <w:rsid w:val="001A4F50"/>
    <w:rsid w:val="001A73A3"/>
    <w:rsid w:val="001C0F51"/>
    <w:rsid w:val="001C5F4B"/>
    <w:rsid w:val="001C6801"/>
    <w:rsid w:val="001D1AB4"/>
    <w:rsid w:val="001D3DD2"/>
    <w:rsid w:val="001D4FDA"/>
    <w:rsid w:val="001D7D57"/>
    <w:rsid w:val="001D7F1B"/>
    <w:rsid w:val="001F5053"/>
    <w:rsid w:val="0020007E"/>
    <w:rsid w:val="00200AF4"/>
    <w:rsid w:val="00207D8A"/>
    <w:rsid w:val="00220015"/>
    <w:rsid w:val="002263F4"/>
    <w:rsid w:val="00231BF8"/>
    <w:rsid w:val="002370A2"/>
    <w:rsid w:val="00244457"/>
    <w:rsid w:val="00245479"/>
    <w:rsid w:val="002626FC"/>
    <w:rsid w:val="00262EA4"/>
    <w:rsid w:val="002918D5"/>
    <w:rsid w:val="002947B9"/>
    <w:rsid w:val="00294C2D"/>
    <w:rsid w:val="0029524A"/>
    <w:rsid w:val="002A0096"/>
    <w:rsid w:val="002B1636"/>
    <w:rsid w:val="002B16F8"/>
    <w:rsid w:val="002B305B"/>
    <w:rsid w:val="002B45CE"/>
    <w:rsid w:val="002B4C3F"/>
    <w:rsid w:val="002E0042"/>
    <w:rsid w:val="002E15C1"/>
    <w:rsid w:val="002E5288"/>
    <w:rsid w:val="002E54FE"/>
    <w:rsid w:val="002F3F97"/>
    <w:rsid w:val="002F7A55"/>
    <w:rsid w:val="00315810"/>
    <w:rsid w:val="003279EE"/>
    <w:rsid w:val="00332FD2"/>
    <w:rsid w:val="00344106"/>
    <w:rsid w:val="003462FA"/>
    <w:rsid w:val="00346AA5"/>
    <w:rsid w:val="003475BE"/>
    <w:rsid w:val="00360138"/>
    <w:rsid w:val="0037245F"/>
    <w:rsid w:val="00375002"/>
    <w:rsid w:val="0038074B"/>
    <w:rsid w:val="00396961"/>
    <w:rsid w:val="003A25F6"/>
    <w:rsid w:val="003A2CB6"/>
    <w:rsid w:val="003A521E"/>
    <w:rsid w:val="003B1CDD"/>
    <w:rsid w:val="003B20B7"/>
    <w:rsid w:val="003B695A"/>
    <w:rsid w:val="003B7D1D"/>
    <w:rsid w:val="003C0294"/>
    <w:rsid w:val="003C1D1D"/>
    <w:rsid w:val="003D6FC7"/>
    <w:rsid w:val="003E16EA"/>
    <w:rsid w:val="003E4D46"/>
    <w:rsid w:val="003F7D96"/>
    <w:rsid w:val="004058F1"/>
    <w:rsid w:val="00424FC5"/>
    <w:rsid w:val="004448BA"/>
    <w:rsid w:val="00445A26"/>
    <w:rsid w:val="004464F3"/>
    <w:rsid w:val="00450213"/>
    <w:rsid w:val="00452323"/>
    <w:rsid w:val="0045673B"/>
    <w:rsid w:val="004868D4"/>
    <w:rsid w:val="00490426"/>
    <w:rsid w:val="0049107E"/>
    <w:rsid w:val="004A2F06"/>
    <w:rsid w:val="004A59A7"/>
    <w:rsid w:val="004D2027"/>
    <w:rsid w:val="004D26ED"/>
    <w:rsid w:val="004E12A0"/>
    <w:rsid w:val="004E5F45"/>
    <w:rsid w:val="004E62F2"/>
    <w:rsid w:val="00500174"/>
    <w:rsid w:val="00500A20"/>
    <w:rsid w:val="0051103A"/>
    <w:rsid w:val="00513BC6"/>
    <w:rsid w:val="00516C7B"/>
    <w:rsid w:val="00517C99"/>
    <w:rsid w:val="00517FB0"/>
    <w:rsid w:val="00520759"/>
    <w:rsid w:val="00543D16"/>
    <w:rsid w:val="00545B3C"/>
    <w:rsid w:val="00546102"/>
    <w:rsid w:val="00552BB0"/>
    <w:rsid w:val="005714BE"/>
    <w:rsid w:val="00574960"/>
    <w:rsid w:val="005770C7"/>
    <w:rsid w:val="00580BB3"/>
    <w:rsid w:val="00585502"/>
    <w:rsid w:val="0058795A"/>
    <w:rsid w:val="00590089"/>
    <w:rsid w:val="00591A3F"/>
    <w:rsid w:val="0059238A"/>
    <w:rsid w:val="00596A7A"/>
    <w:rsid w:val="005A11DB"/>
    <w:rsid w:val="005A5BB4"/>
    <w:rsid w:val="005A7737"/>
    <w:rsid w:val="005A7DE6"/>
    <w:rsid w:val="005B21BE"/>
    <w:rsid w:val="005C007D"/>
    <w:rsid w:val="005D0C31"/>
    <w:rsid w:val="005D2474"/>
    <w:rsid w:val="005F19A2"/>
    <w:rsid w:val="005F5440"/>
    <w:rsid w:val="005F77AF"/>
    <w:rsid w:val="0061174A"/>
    <w:rsid w:val="00625C45"/>
    <w:rsid w:val="0063251C"/>
    <w:rsid w:val="0063448A"/>
    <w:rsid w:val="00637EF8"/>
    <w:rsid w:val="006415BA"/>
    <w:rsid w:val="006577E0"/>
    <w:rsid w:val="00660080"/>
    <w:rsid w:val="00667D2D"/>
    <w:rsid w:val="006764CC"/>
    <w:rsid w:val="00684A39"/>
    <w:rsid w:val="00693E15"/>
    <w:rsid w:val="006A08CB"/>
    <w:rsid w:val="006A4689"/>
    <w:rsid w:val="006A6570"/>
    <w:rsid w:val="006C6881"/>
    <w:rsid w:val="006D5AB5"/>
    <w:rsid w:val="006E138C"/>
    <w:rsid w:val="006E3352"/>
    <w:rsid w:val="006E671E"/>
    <w:rsid w:val="006F1FB5"/>
    <w:rsid w:val="006F3EED"/>
    <w:rsid w:val="00707B6B"/>
    <w:rsid w:val="00712F4A"/>
    <w:rsid w:val="00713F77"/>
    <w:rsid w:val="007178B3"/>
    <w:rsid w:val="00720787"/>
    <w:rsid w:val="007243E5"/>
    <w:rsid w:val="007301FD"/>
    <w:rsid w:val="00736332"/>
    <w:rsid w:val="00736ADE"/>
    <w:rsid w:val="0074139C"/>
    <w:rsid w:val="00741A92"/>
    <w:rsid w:val="007506E3"/>
    <w:rsid w:val="00751C18"/>
    <w:rsid w:val="00753D0C"/>
    <w:rsid w:val="00754D7A"/>
    <w:rsid w:val="00762CAA"/>
    <w:rsid w:val="00765737"/>
    <w:rsid w:val="00765FB9"/>
    <w:rsid w:val="00772540"/>
    <w:rsid w:val="00781D2B"/>
    <w:rsid w:val="00782550"/>
    <w:rsid w:val="0078783A"/>
    <w:rsid w:val="00793965"/>
    <w:rsid w:val="0079589D"/>
    <w:rsid w:val="007A4E23"/>
    <w:rsid w:val="007B004D"/>
    <w:rsid w:val="007B28E1"/>
    <w:rsid w:val="007B2E68"/>
    <w:rsid w:val="007D52ED"/>
    <w:rsid w:val="007E12D0"/>
    <w:rsid w:val="007E1868"/>
    <w:rsid w:val="007E1F72"/>
    <w:rsid w:val="007E77ED"/>
    <w:rsid w:val="0080274D"/>
    <w:rsid w:val="00814F3B"/>
    <w:rsid w:val="00822CB5"/>
    <w:rsid w:val="008238D0"/>
    <w:rsid w:val="0082596A"/>
    <w:rsid w:val="00825F60"/>
    <w:rsid w:val="00837CF0"/>
    <w:rsid w:val="008409EA"/>
    <w:rsid w:val="00841E6E"/>
    <w:rsid w:val="00847FB7"/>
    <w:rsid w:val="008525B0"/>
    <w:rsid w:val="00852DBD"/>
    <w:rsid w:val="00856955"/>
    <w:rsid w:val="008573F7"/>
    <w:rsid w:val="0086212F"/>
    <w:rsid w:val="0086488A"/>
    <w:rsid w:val="0087157F"/>
    <w:rsid w:val="00871CEE"/>
    <w:rsid w:val="0087338E"/>
    <w:rsid w:val="008851D8"/>
    <w:rsid w:val="00887532"/>
    <w:rsid w:val="008930F6"/>
    <w:rsid w:val="008938DA"/>
    <w:rsid w:val="00897A6A"/>
    <w:rsid w:val="008A1152"/>
    <w:rsid w:val="008B606E"/>
    <w:rsid w:val="008C135C"/>
    <w:rsid w:val="008C14B5"/>
    <w:rsid w:val="008C467E"/>
    <w:rsid w:val="008C48ED"/>
    <w:rsid w:val="008C4EBD"/>
    <w:rsid w:val="008D039B"/>
    <w:rsid w:val="008D6C09"/>
    <w:rsid w:val="008E4504"/>
    <w:rsid w:val="008F3AB4"/>
    <w:rsid w:val="008F3FD6"/>
    <w:rsid w:val="0090237C"/>
    <w:rsid w:val="0090380C"/>
    <w:rsid w:val="00904380"/>
    <w:rsid w:val="009055F3"/>
    <w:rsid w:val="00910B69"/>
    <w:rsid w:val="0091421D"/>
    <w:rsid w:val="009170F2"/>
    <w:rsid w:val="00917E9E"/>
    <w:rsid w:val="009219D2"/>
    <w:rsid w:val="00925317"/>
    <w:rsid w:val="00933D81"/>
    <w:rsid w:val="00935512"/>
    <w:rsid w:val="009432D2"/>
    <w:rsid w:val="00943A91"/>
    <w:rsid w:val="00971225"/>
    <w:rsid w:val="00976F7A"/>
    <w:rsid w:val="009811AB"/>
    <w:rsid w:val="00984A28"/>
    <w:rsid w:val="009863E7"/>
    <w:rsid w:val="00987260"/>
    <w:rsid w:val="00990FDF"/>
    <w:rsid w:val="009933DE"/>
    <w:rsid w:val="009A07AE"/>
    <w:rsid w:val="009A0DBE"/>
    <w:rsid w:val="009B7FD5"/>
    <w:rsid w:val="009C4906"/>
    <w:rsid w:val="009D6BA9"/>
    <w:rsid w:val="009D7602"/>
    <w:rsid w:val="009E5D66"/>
    <w:rsid w:val="009F6BC5"/>
    <w:rsid w:val="00A0548D"/>
    <w:rsid w:val="00A06922"/>
    <w:rsid w:val="00A1408A"/>
    <w:rsid w:val="00A2407B"/>
    <w:rsid w:val="00A33DC7"/>
    <w:rsid w:val="00A44085"/>
    <w:rsid w:val="00A44E5C"/>
    <w:rsid w:val="00A51959"/>
    <w:rsid w:val="00A53231"/>
    <w:rsid w:val="00A62C24"/>
    <w:rsid w:val="00A62D5D"/>
    <w:rsid w:val="00A67406"/>
    <w:rsid w:val="00A81B8E"/>
    <w:rsid w:val="00A82EDE"/>
    <w:rsid w:val="00AA0E9D"/>
    <w:rsid w:val="00AA2B6A"/>
    <w:rsid w:val="00AA50A1"/>
    <w:rsid w:val="00AA7328"/>
    <w:rsid w:val="00AB4AD9"/>
    <w:rsid w:val="00AD01C5"/>
    <w:rsid w:val="00AD02FF"/>
    <w:rsid w:val="00AD2592"/>
    <w:rsid w:val="00AD3EB6"/>
    <w:rsid w:val="00AD752A"/>
    <w:rsid w:val="00AE6673"/>
    <w:rsid w:val="00AE6FC5"/>
    <w:rsid w:val="00AE7CDE"/>
    <w:rsid w:val="00AF0970"/>
    <w:rsid w:val="00AF5712"/>
    <w:rsid w:val="00B10423"/>
    <w:rsid w:val="00B11667"/>
    <w:rsid w:val="00B16BD0"/>
    <w:rsid w:val="00B232A5"/>
    <w:rsid w:val="00B2561B"/>
    <w:rsid w:val="00B3011B"/>
    <w:rsid w:val="00B31A39"/>
    <w:rsid w:val="00B350F7"/>
    <w:rsid w:val="00B35FED"/>
    <w:rsid w:val="00B37999"/>
    <w:rsid w:val="00B42F03"/>
    <w:rsid w:val="00B45EEB"/>
    <w:rsid w:val="00B5427A"/>
    <w:rsid w:val="00B64263"/>
    <w:rsid w:val="00B74C5F"/>
    <w:rsid w:val="00B816D8"/>
    <w:rsid w:val="00B91A6F"/>
    <w:rsid w:val="00BB0514"/>
    <w:rsid w:val="00BB4093"/>
    <w:rsid w:val="00BB5609"/>
    <w:rsid w:val="00BC4F82"/>
    <w:rsid w:val="00BC6A03"/>
    <w:rsid w:val="00BD365C"/>
    <w:rsid w:val="00BD59DA"/>
    <w:rsid w:val="00BE037D"/>
    <w:rsid w:val="00BF0CCA"/>
    <w:rsid w:val="00BF7515"/>
    <w:rsid w:val="00C078AD"/>
    <w:rsid w:val="00C1154C"/>
    <w:rsid w:val="00C12F47"/>
    <w:rsid w:val="00C14412"/>
    <w:rsid w:val="00C33316"/>
    <w:rsid w:val="00C33888"/>
    <w:rsid w:val="00C3405E"/>
    <w:rsid w:val="00C43794"/>
    <w:rsid w:val="00C50E98"/>
    <w:rsid w:val="00C51744"/>
    <w:rsid w:val="00C523E8"/>
    <w:rsid w:val="00C6058E"/>
    <w:rsid w:val="00C606A6"/>
    <w:rsid w:val="00C8398B"/>
    <w:rsid w:val="00C91E08"/>
    <w:rsid w:val="00C91F18"/>
    <w:rsid w:val="00CA7807"/>
    <w:rsid w:val="00CB2392"/>
    <w:rsid w:val="00CC727B"/>
    <w:rsid w:val="00CC75C9"/>
    <w:rsid w:val="00CD24F1"/>
    <w:rsid w:val="00CD6360"/>
    <w:rsid w:val="00CD6679"/>
    <w:rsid w:val="00CE608F"/>
    <w:rsid w:val="00CE7FBA"/>
    <w:rsid w:val="00CF2399"/>
    <w:rsid w:val="00CF5DDF"/>
    <w:rsid w:val="00D00130"/>
    <w:rsid w:val="00D00172"/>
    <w:rsid w:val="00D067A2"/>
    <w:rsid w:val="00D07D78"/>
    <w:rsid w:val="00D15BAD"/>
    <w:rsid w:val="00D20832"/>
    <w:rsid w:val="00D210D8"/>
    <w:rsid w:val="00D21C3E"/>
    <w:rsid w:val="00D25008"/>
    <w:rsid w:val="00D319EF"/>
    <w:rsid w:val="00D35299"/>
    <w:rsid w:val="00D37FFD"/>
    <w:rsid w:val="00D41F5A"/>
    <w:rsid w:val="00D7035D"/>
    <w:rsid w:val="00D756D2"/>
    <w:rsid w:val="00D8056B"/>
    <w:rsid w:val="00D844AD"/>
    <w:rsid w:val="00D92920"/>
    <w:rsid w:val="00D95DE5"/>
    <w:rsid w:val="00D96E01"/>
    <w:rsid w:val="00D972FD"/>
    <w:rsid w:val="00DB3A41"/>
    <w:rsid w:val="00DB60F4"/>
    <w:rsid w:val="00DB7817"/>
    <w:rsid w:val="00DC39EF"/>
    <w:rsid w:val="00DC7D60"/>
    <w:rsid w:val="00DD2EF2"/>
    <w:rsid w:val="00DD4B7C"/>
    <w:rsid w:val="00DE1CAF"/>
    <w:rsid w:val="00DE5998"/>
    <w:rsid w:val="00DF6E13"/>
    <w:rsid w:val="00E02EBF"/>
    <w:rsid w:val="00E071EE"/>
    <w:rsid w:val="00E134A8"/>
    <w:rsid w:val="00E1413C"/>
    <w:rsid w:val="00E206A4"/>
    <w:rsid w:val="00E22E0B"/>
    <w:rsid w:val="00E4054C"/>
    <w:rsid w:val="00E43411"/>
    <w:rsid w:val="00E43E68"/>
    <w:rsid w:val="00E466BA"/>
    <w:rsid w:val="00E544AA"/>
    <w:rsid w:val="00E56C0B"/>
    <w:rsid w:val="00E56EAC"/>
    <w:rsid w:val="00E57DA6"/>
    <w:rsid w:val="00E67D8D"/>
    <w:rsid w:val="00E70070"/>
    <w:rsid w:val="00E71910"/>
    <w:rsid w:val="00E75D4F"/>
    <w:rsid w:val="00E874E9"/>
    <w:rsid w:val="00E90582"/>
    <w:rsid w:val="00E9764B"/>
    <w:rsid w:val="00EA2306"/>
    <w:rsid w:val="00EA24AE"/>
    <w:rsid w:val="00EA74CC"/>
    <w:rsid w:val="00EB1C29"/>
    <w:rsid w:val="00EC01AD"/>
    <w:rsid w:val="00EC1077"/>
    <w:rsid w:val="00EC3D55"/>
    <w:rsid w:val="00EC60B3"/>
    <w:rsid w:val="00EC7847"/>
    <w:rsid w:val="00EE26D2"/>
    <w:rsid w:val="00EE5BEE"/>
    <w:rsid w:val="00EE73D8"/>
    <w:rsid w:val="00EF1316"/>
    <w:rsid w:val="00F10F46"/>
    <w:rsid w:val="00F21128"/>
    <w:rsid w:val="00F22D87"/>
    <w:rsid w:val="00F355EF"/>
    <w:rsid w:val="00F37D64"/>
    <w:rsid w:val="00F43BA9"/>
    <w:rsid w:val="00F46D2E"/>
    <w:rsid w:val="00F479ED"/>
    <w:rsid w:val="00F5775D"/>
    <w:rsid w:val="00F6450E"/>
    <w:rsid w:val="00F6457E"/>
    <w:rsid w:val="00F71C78"/>
    <w:rsid w:val="00F811A2"/>
    <w:rsid w:val="00F838CE"/>
    <w:rsid w:val="00F97B72"/>
    <w:rsid w:val="00FB0D44"/>
    <w:rsid w:val="00FB0E29"/>
    <w:rsid w:val="00FB36DB"/>
    <w:rsid w:val="00FC18B6"/>
    <w:rsid w:val="00FC2F68"/>
    <w:rsid w:val="00FC3E8B"/>
    <w:rsid w:val="00FD3F0B"/>
    <w:rsid w:val="00FE366C"/>
    <w:rsid w:val="00FF0F11"/>
    <w:rsid w:val="00FF22EE"/>
    <w:rsid w:val="00FF7CA6"/>
    <w:rsid w:val="3FF9C14F"/>
    <w:rsid w:val="52D90EA0"/>
    <w:rsid w:val="53D550DE"/>
    <w:rsid w:val="557EDD98"/>
    <w:rsid w:val="6BF765A0"/>
    <w:rsid w:val="789F7389"/>
    <w:rsid w:val="7EB73E15"/>
    <w:rsid w:val="7F5F279B"/>
    <w:rsid w:val="7F8F330B"/>
    <w:rsid w:val="7FE68812"/>
    <w:rsid w:val="AFFCD5DD"/>
    <w:rsid w:val="B77F3598"/>
    <w:rsid w:val="CBFF803E"/>
    <w:rsid w:val="DD3FF901"/>
    <w:rsid w:val="EFF9CA52"/>
    <w:rsid w:val="F7B962E8"/>
    <w:rsid w:val="FB7A0BD0"/>
    <w:rsid w:val="FBBCC76C"/>
    <w:rsid w:val="FDFBBAFE"/>
    <w:rsid w:val="FEE77913"/>
    <w:rsid w:val="FF776B07"/>
    <w:rsid w:val="FF7B1629"/>
    <w:rsid w:val="FF7FD353"/>
    <w:rsid w:val="FFBBC3CD"/>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99" w:name="index heading"/>
    <w:lsdException w:qFormat="1" w:unhideWhenUsed="0" w:uiPriority="35" w:semiHidden="0" w:name="caption"/>
    <w:lsdException w:qFormat="1" w:unhideWhenUsed="0" w:uiPriority="0" w:semiHidden="0" w:name="table of figures"/>
    <w:lsdException w:uiPriority="99" w:name="envelope address"/>
    <w:lsdException w:uiPriority="99" w:name="envelope return"/>
    <w:lsdException w:qFormat="1" w:unhideWhenUsed="0" w:uiPriority="0" w:semiHidden="0" w:name="footnote reference"/>
    <w:lsdException w:qFormat="1" w:unhideWhenUsed="0" w:uiPriority="0" w:semiHidden="0" w:name="annotation reference"/>
    <w:lsdException w:uiPriority="99"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qFormat="1"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pageBreakBefore/>
      <w:numPr>
        <w:ilvl w:val="0"/>
        <w:numId w:val="1"/>
      </w:numPr>
      <w:spacing w:before="480" w:after="480"/>
      <w:jc w:val="center"/>
      <w:textAlignment w:val="baseline"/>
      <w:outlineLvl w:val="0"/>
    </w:pPr>
    <w:rPr>
      <w:rFonts w:ascii="Arial" w:hAnsi="Arial" w:eastAsia="黑体"/>
      <w:sz w:val="32"/>
    </w:rPr>
  </w:style>
  <w:style w:type="paragraph" w:styleId="3">
    <w:name w:val="heading 2"/>
    <w:basedOn w:val="1"/>
    <w:next w:val="4"/>
    <w:qFormat/>
    <w:uiPriority w:val="0"/>
    <w:pPr>
      <w:keepNext/>
      <w:numPr>
        <w:ilvl w:val="1"/>
        <w:numId w:val="1"/>
      </w:numPr>
      <w:snapToGrid w:val="0"/>
      <w:spacing w:before="240" w:after="240"/>
      <w:ind w:right="100" w:rightChars="100"/>
      <w:jc w:val="left"/>
      <w:outlineLvl w:val="1"/>
    </w:pPr>
    <w:rPr>
      <w:rFonts w:ascii="Arial" w:hAnsi="Arial" w:eastAsia="黑体"/>
      <w:sz w:val="28"/>
    </w:rPr>
  </w:style>
  <w:style w:type="paragraph" w:styleId="5">
    <w:name w:val="heading 3"/>
    <w:basedOn w:val="1"/>
    <w:next w:val="4"/>
    <w:link w:val="64"/>
    <w:qFormat/>
    <w:uiPriority w:val="0"/>
    <w:pPr>
      <w:keepNext/>
      <w:keepLines/>
      <w:numPr>
        <w:ilvl w:val="2"/>
        <w:numId w:val="1"/>
      </w:numPr>
      <w:tabs>
        <w:tab w:val="left" w:pos="720"/>
      </w:tabs>
      <w:spacing w:beforeLines="50" w:afterLines="50"/>
      <w:outlineLvl w:val="2"/>
    </w:pPr>
    <w:rPr>
      <w:rFonts w:ascii="Arial" w:hAnsi="Arial" w:eastAsia="黑体"/>
      <w:bCs/>
      <w:szCs w:val="32"/>
    </w:rPr>
  </w:style>
  <w:style w:type="paragraph" w:styleId="6">
    <w:name w:val="heading 4"/>
    <w:basedOn w:val="1"/>
    <w:next w:val="4"/>
    <w:link w:val="60"/>
    <w:qFormat/>
    <w:uiPriority w:val="0"/>
    <w:pPr>
      <w:keepNext/>
      <w:keepLines/>
      <w:numPr>
        <w:ilvl w:val="3"/>
        <w:numId w:val="1"/>
      </w:numPr>
      <w:spacing w:before="100" w:beforeAutospacing="1" w:after="100" w:afterAutospacing="1"/>
      <w:outlineLvl w:val="3"/>
    </w:pPr>
    <w:rPr>
      <w:rFonts w:eastAsia="仿宋_GB2312"/>
      <w:bCs/>
      <w:szCs w:val="28"/>
    </w:rPr>
  </w:style>
  <w:style w:type="paragraph" w:styleId="7">
    <w:name w:val="heading 5"/>
    <w:basedOn w:val="1"/>
    <w:next w:val="4"/>
    <w:qFormat/>
    <w:uiPriority w:val="0"/>
    <w:pPr>
      <w:keepNext/>
      <w:keepLines/>
      <w:spacing w:before="100" w:beforeAutospacing="1" w:after="100" w:afterAutospacing="1"/>
      <w:ind w:left="200" w:leftChars="200"/>
      <w:outlineLvl w:val="4"/>
    </w:pPr>
    <w:rPr>
      <w:b/>
      <w:bCs/>
      <w:szCs w:val="28"/>
    </w:rPr>
  </w:style>
  <w:style w:type="paragraph" w:styleId="8">
    <w:name w:val="heading 6"/>
    <w:basedOn w:val="1"/>
    <w:next w:val="1"/>
    <w:qFormat/>
    <w:uiPriority w:val="0"/>
    <w:pPr>
      <w:keepNext/>
      <w:keepLines/>
      <w:numPr>
        <w:ilvl w:val="5"/>
        <w:numId w:val="1"/>
      </w:numPr>
      <w:spacing w:before="240" w:after="64" w:line="317" w:lineRule="auto"/>
      <w:outlineLvl w:val="5"/>
    </w:pPr>
    <w:rPr>
      <w:rFonts w:ascii="Arial" w:hAnsi="Arial" w:eastAsia="黑体"/>
      <w:b/>
      <w:bCs/>
    </w:rPr>
  </w:style>
  <w:style w:type="paragraph" w:styleId="9">
    <w:name w:val="heading 7"/>
    <w:basedOn w:val="1"/>
    <w:next w:val="1"/>
    <w:qFormat/>
    <w:uiPriority w:val="0"/>
    <w:pPr>
      <w:keepNext/>
      <w:keepLines/>
      <w:numPr>
        <w:ilvl w:val="6"/>
        <w:numId w:val="1"/>
      </w:numPr>
      <w:spacing w:before="240" w:after="64" w:line="317" w:lineRule="auto"/>
      <w:outlineLvl w:val="6"/>
    </w:pPr>
    <w:rPr>
      <w:b/>
      <w:bCs/>
    </w:rPr>
  </w:style>
  <w:style w:type="paragraph" w:styleId="10">
    <w:name w:val="heading 8"/>
    <w:basedOn w:val="1"/>
    <w:next w:val="1"/>
    <w:qFormat/>
    <w:uiPriority w:val="0"/>
    <w:pPr>
      <w:keepNext/>
      <w:keepLines/>
      <w:numPr>
        <w:ilvl w:val="7"/>
        <w:numId w:val="1"/>
      </w:numPr>
      <w:spacing w:before="240" w:after="64" w:line="317" w:lineRule="auto"/>
      <w:outlineLvl w:val="7"/>
    </w:pPr>
    <w:rPr>
      <w:rFonts w:ascii="Arial" w:hAnsi="Arial" w:eastAsia="黑体"/>
    </w:rPr>
  </w:style>
  <w:style w:type="paragraph" w:styleId="11">
    <w:name w:val="heading 9"/>
    <w:basedOn w:val="1"/>
    <w:next w:val="1"/>
    <w:qFormat/>
    <w:uiPriority w:val="0"/>
    <w:pPr>
      <w:keepNext/>
      <w:keepLines/>
      <w:numPr>
        <w:ilvl w:val="8"/>
        <w:numId w:val="1"/>
      </w:numPr>
      <w:spacing w:before="240" w:after="64" w:line="317" w:lineRule="auto"/>
      <w:outlineLvl w:val="8"/>
    </w:pPr>
    <w:rPr>
      <w:rFonts w:ascii="Arial" w:hAnsi="Arial" w:eastAsia="黑体"/>
      <w:szCs w:val="21"/>
    </w:rPr>
  </w:style>
  <w:style w:type="character" w:default="1" w:styleId="43">
    <w:name w:val="Default Paragraph Font"/>
    <w:semiHidden/>
    <w:unhideWhenUsed/>
    <w:qFormat/>
    <w:uiPriority w:val="1"/>
  </w:style>
  <w:style w:type="table" w:default="1" w:styleId="41">
    <w:name w:val="Normal Table"/>
    <w:semiHidden/>
    <w:unhideWhenUsed/>
    <w:uiPriority w:val="99"/>
    <w:tblPr>
      <w:tblCellMar>
        <w:top w:w="0" w:type="dxa"/>
        <w:left w:w="108" w:type="dxa"/>
        <w:bottom w:w="0" w:type="dxa"/>
        <w:right w:w="108" w:type="dxa"/>
      </w:tblCellMar>
    </w:tblPr>
  </w:style>
  <w:style w:type="paragraph" w:styleId="4">
    <w:name w:val="Normal Indent"/>
    <w:basedOn w:val="1"/>
    <w:link w:val="67"/>
    <w:qFormat/>
    <w:uiPriority w:val="0"/>
    <w:pPr>
      <w:ind w:firstLine="420" w:firstLineChars="200"/>
    </w:pPr>
  </w:style>
  <w:style w:type="paragraph" w:styleId="12">
    <w:name w:val="toc 7"/>
    <w:basedOn w:val="1"/>
    <w:next w:val="1"/>
    <w:qFormat/>
    <w:uiPriority w:val="0"/>
    <w:pPr>
      <w:ind w:left="1440"/>
      <w:jc w:val="left"/>
    </w:pPr>
    <w:rPr>
      <w:rFonts w:ascii="Calibri" w:hAnsi="Calibri" w:cs="Calibri"/>
      <w:sz w:val="18"/>
      <w:szCs w:val="18"/>
    </w:rPr>
  </w:style>
  <w:style w:type="paragraph" w:styleId="13">
    <w:name w:val="caption"/>
    <w:basedOn w:val="1"/>
    <w:next w:val="1"/>
    <w:link w:val="74"/>
    <w:qFormat/>
    <w:uiPriority w:val="35"/>
    <w:pPr>
      <w:adjustRightInd w:val="0"/>
      <w:snapToGrid w:val="0"/>
      <w:spacing w:beforeLines="20" w:afterLines="20"/>
      <w:jc w:val="center"/>
    </w:pPr>
    <w:rPr>
      <w:rFonts w:ascii="黑体" w:hAnsi="黑体" w:eastAsia="黑体" w:cs="Arial"/>
      <w:sz w:val="21"/>
    </w:rPr>
  </w:style>
  <w:style w:type="paragraph" w:styleId="14">
    <w:name w:val="List Bullet"/>
    <w:basedOn w:val="4"/>
    <w:qFormat/>
    <w:uiPriority w:val="0"/>
    <w:pPr>
      <w:numPr>
        <w:ilvl w:val="0"/>
        <w:numId w:val="2"/>
      </w:numPr>
      <w:tabs>
        <w:tab w:val="left" w:pos="902"/>
      </w:tabs>
      <w:ind w:firstLine="0" w:firstLineChars="0"/>
    </w:pPr>
  </w:style>
  <w:style w:type="paragraph" w:styleId="15">
    <w:name w:val="Document Map"/>
    <w:basedOn w:val="1"/>
    <w:qFormat/>
    <w:uiPriority w:val="0"/>
    <w:pPr>
      <w:shd w:val="clear" w:color="auto" w:fill="000080"/>
    </w:pPr>
  </w:style>
  <w:style w:type="paragraph" w:styleId="16">
    <w:name w:val="annotation text"/>
    <w:basedOn w:val="1"/>
    <w:link w:val="65"/>
    <w:qFormat/>
    <w:uiPriority w:val="0"/>
    <w:pPr>
      <w:jc w:val="left"/>
    </w:pPr>
  </w:style>
  <w:style w:type="paragraph" w:styleId="17">
    <w:name w:val="Body Text 3"/>
    <w:basedOn w:val="1"/>
    <w:qFormat/>
    <w:uiPriority w:val="0"/>
    <w:rPr>
      <w:i/>
      <w:iCs/>
      <w:sz w:val="28"/>
    </w:rPr>
  </w:style>
  <w:style w:type="paragraph" w:styleId="18">
    <w:name w:val="Body Text"/>
    <w:basedOn w:val="1"/>
    <w:qFormat/>
    <w:uiPriority w:val="0"/>
    <w:rPr>
      <w:b/>
      <w:bCs/>
      <w:i/>
      <w:iCs/>
      <w:sz w:val="28"/>
    </w:rPr>
  </w:style>
  <w:style w:type="paragraph" w:styleId="19">
    <w:name w:val="Body Text Indent"/>
    <w:basedOn w:val="1"/>
    <w:link w:val="66"/>
    <w:qFormat/>
    <w:uiPriority w:val="0"/>
    <w:pPr>
      <w:spacing w:after="120"/>
      <w:ind w:left="420" w:leftChars="200"/>
    </w:pPr>
    <w:rPr>
      <w:sz w:val="21"/>
    </w:rPr>
  </w:style>
  <w:style w:type="paragraph" w:styleId="20">
    <w:name w:val="toc 5"/>
    <w:basedOn w:val="1"/>
    <w:next w:val="1"/>
    <w:qFormat/>
    <w:uiPriority w:val="0"/>
    <w:pPr>
      <w:ind w:left="960"/>
      <w:jc w:val="left"/>
    </w:pPr>
    <w:rPr>
      <w:rFonts w:ascii="Calibri" w:hAnsi="Calibri" w:cs="Calibri"/>
      <w:sz w:val="18"/>
      <w:szCs w:val="18"/>
    </w:rPr>
  </w:style>
  <w:style w:type="paragraph" w:styleId="21">
    <w:name w:val="toc 3"/>
    <w:basedOn w:val="1"/>
    <w:next w:val="1"/>
    <w:qFormat/>
    <w:uiPriority w:val="39"/>
    <w:pPr>
      <w:ind w:left="480"/>
      <w:jc w:val="left"/>
    </w:pPr>
    <w:rPr>
      <w:rFonts w:ascii="Calibri" w:hAnsi="Calibri" w:cs="Calibri"/>
      <w:i/>
      <w:iCs/>
      <w:sz w:val="20"/>
      <w:szCs w:val="20"/>
    </w:rPr>
  </w:style>
  <w:style w:type="paragraph" w:styleId="22">
    <w:name w:val="Plain Text"/>
    <w:basedOn w:val="1"/>
    <w:link w:val="69"/>
    <w:qFormat/>
    <w:uiPriority w:val="0"/>
    <w:pPr>
      <w:widowControl/>
      <w:jc w:val="left"/>
    </w:pPr>
    <w:rPr>
      <w:rFonts w:ascii="宋体" w:hAnsi="Courier New"/>
      <w:sz w:val="21"/>
    </w:rPr>
  </w:style>
  <w:style w:type="paragraph" w:styleId="23">
    <w:name w:val="toc 8"/>
    <w:basedOn w:val="1"/>
    <w:next w:val="1"/>
    <w:qFormat/>
    <w:uiPriority w:val="0"/>
    <w:pPr>
      <w:ind w:left="1680"/>
      <w:jc w:val="left"/>
    </w:pPr>
    <w:rPr>
      <w:rFonts w:ascii="Calibri" w:hAnsi="Calibri" w:cs="Calibri"/>
      <w:sz w:val="18"/>
      <w:szCs w:val="18"/>
    </w:rPr>
  </w:style>
  <w:style w:type="paragraph" w:styleId="24">
    <w:name w:val="Body Text Indent 2"/>
    <w:basedOn w:val="1"/>
    <w:link w:val="63"/>
    <w:qFormat/>
    <w:uiPriority w:val="0"/>
    <w:pPr>
      <w:spacing w:after="120" w:line="480" w:lineRule="auto"/>
      <w:ind w:left="420" w:leftChars="200"/>
    </w:pPr>
    <w:rPr>
      <w:sz w:val="21"/>
    </w:rPr>
  </w:style>
  <w:style w:type="paragraph" w:styleId="25">
    <w:name w:val="endnote text"/>
    <w:basedOn w:val="1"/>
    <w:qFormat/>
    <w:uiPriority w:val="0"/>
    <w:pPr>
      <w:snapToGrid w:val="0"/>
      <w:jc w:val="left"/>
    </w:pPr>
  </w:style>
  <w:style w:type="paragraph" w:styleId="26">
    <w:name w:val="Balloon Text"/>
    <w:basedOn w:val="1"/>
    <w:link w:val="57"/>
    <w:qFormat/>
    <w:uiPriority w:val="0"/>
    <w:rPr>
      <w:sz w:val="18"/>
      <w:szCs w:val="18"/>
    </w:rPr>
  </w:style>
  <w:style w:type="paragraph" w:styleId="27">
    <w:name w:val="footer"/>
    <w:basedOn w:val="1"/>
    <w:link w:val="92"/>
    <w:qFormat/>
    <w:uiPriority w:val="0"/>
    <w:pPr>
      <w:tabs>
        <w:tab w:val="center" w:pos="4153"/>
        <w:tab w:val="right" w:pos="8306"/>
      </w:tabs>
      <w:snapToGrid w:val="0"/>
      <w:jc w:val="left"/>
    </w:pPr>
    <w:rPr>
      <w:sz w:val="18"/>
      <w:szCs w:val="18"/>
    </w:rPr>
  </w:style>
  <w:style w:type="paragraph" w:styleId="2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9">
    <w:name w:val="toc 1"/>
    <w:basedOn w:val="1"/>
    <w:next w:val="1"/>
    <w:qFormat/>
    <w:uiPriority w:val="39"/>
    <w:pPr>
      <w:spacing w:before="120" w:after="120"/>
      <w:jc w:val="left"/>
    </w:pPr>
    <w:rPr>
      <w:rFonts w:ascii="Calibri" w:hAnsi="Calibri" w:cs="Calibri"/>
      <w:b/>
      <w:bCs/>
      <w:caps/>
      <w:sz w:val="28"/>
      <w:szCs w:val="20"/>
    </w:rPr>
  </w:style>
  <w:style w:type="paragraph" w:styleId="30">
    <w:name w:val="toc 4"/>
    <w:basedOn w:val="1"/>
    <w:next w:val="1"/>
    <w:qFormat/>
    <w:uiPriority w:val="0"/>
    <w:pPr>
      <w:ind w:left="720"/>
      <w:jc w:val="left"/>
    </w:pPr>
    <w:rPr>
      <w:rFonts w:ascii="Calibri" w:hAnsi="Calibri" w:cs="Calibri"/>
      <w:sz w:val="18"/>
      <w:szCs w:val="18"/>
    </w:rPr>
  </w:style>
  <w:style w:type="paragraph" w:styleId="31">
    <w:name w:val="Subtitle"/>
    <w:basedOn w:val="1"/>
    <w:next w:val="1"/>
    <w:link w:val="95"/>
    <w:qFormat/>
    <w:uiPriority w:val="11"/>
    <w:pPr>
      <w:spacing w:before="240" w:after="60" w:line="312" w:lineRule="auto"/>
      <w:jc w:val="left"/>
      <w:outlineLvl w:val="1"/>
    </w:pPr>
    <w:rPr>
      <w:rFonts w:ascii="Cambria" w:hAnsi="Cambria" w:eastAsia="黑体"/>
      <w:bCs/>
      <w:kern w:val="28"/>
      <w:sz w:val="28"/>
      <w:szCs w:val="32"/>
    </w:rPr>
  </w:style>
  <w:style w:type="paragraph" w:styleId="32">
    <w:name w:val="footnote text"/>
    <w:basedOn w:val="1"/>
    <w:qFormat/>
    <w:uiPriority w:val="0"/>
    <w:pPr>
      <w:snapToGrid w:val="0"/>
    </w:pPr>
    <w:rPr>
      <w:sz w:val="18"/>
      <w:szCs w:val="18"/>
    </w:rPr>
  </w:style>
  <w:style w:type="paragraph" w:styleId="33">
    <w:name w:val="toc 6"/>
    <w:basedOn w:val="1"/>
    <w:next w:val="1"/>
    <w:qFormat/>
    <w:uiPriority w:val="0"/>
    <w:pPr>
      <w:ind w:left="1200"/>
      <w:jc w:val="left"/>
    </w:pPr>
    <w:rPr>
      <w:rFonts w:ascii="Calibri" w:hAnsi="Calibri" w:cs="Calibri"/>
      <w:sz w:val="18"/>
      <w:szCs w:val="18"/>
    </w:rPr>
  </w:style>
  <w:style w:type="paragraph" w:styleId="34">
    <w:name w:val="Body Text Indent 3"/>
    <w:basedOn w:val="1"/>
    <w:link w:val="53"/>
    <w:qFormat/>
    <w:uiPriority w:val="0"/>
    <w:pPr>
      <w:numPr>
        <w:ilvl w:val="0"/>
        <w:numId w:val="3"/>
      </w:numPr>
    </w:pPr>
  </w:style>
  <w:style w:type="paragraph" w:styleId="35">
    <w:name w:val="table of figures"/>
    <w:basedOn w:val="1"/>
    <w:next w:val="1"/>
    <w:qFormat/>
    <w:uiPriority w:val="0"/>
    <w:pPr>
      <w:ind w:left="840" w:leftChars="200" w:hanging="420" w:hangingChars="200"/>
    </w:pPr>
  </w:style>
  <w:style w:type="paragraph" w:styleId="36">
    <w:name w:val="toc 2"/>
    <w:basedOn w:val="1"/>
    <w:next w:val="1"/>
    <w:qFormat/>
    <w:uiPriority w:val="39"/>
    <w:pPr>
      <w:ind w:left="240"/>
      <w:jc w:val="left"/>
    </w:pPr>
    <w:rPr>
      <w:rFonts w:ascii="Calibri" w:hAnsi="Calibri" w:cs="Calibri"/>
      <w:smallCaps/>
      <w:sz w:val="28"/>
      <w:szCs w:val="20"/>
    </w:rPr>
  </w:style>
  <w:style w:type="paragraph" w:styleId="37">
    <w:name w:val="toc 9"/>
    <w:basedOn w:val="1"/>
    <w:next w:val="1"/>
    <w:qFormat/>
    <w:uiPriority w:val="0"/>
    <w:pPr>
      <w:ind w:left="1920"/>
      <w:jc w:val="left"/>
    </w:pPr>
    <w:rPr>
      <w:rFonts w:ascii="Calibri" w:hAnsi="Calibri" w:cs="Calibri"/>
      <w:sz w:val="18"/>
      <w:szCs w:val="18"/>
    </w:rPr>
  </w:style>
  <w:style w:type="paragraph" w:styleId="38">
    <w:name w:val="Body Text 2"/>
    <w:basedOn w:val="1"/>
    <w:qFormat/>
    <w:uiPriority w:val="0"/>
    <w:rPr>
      <w:i/>
      <w:iCs/>
      <w:sz w:val="30"/>
    </w:rPr>
  </w:style>
  <w:style w:type="paragraph" w:styleId="39">
    <w:name w:val="Normal (Web)"/>
    <w:basedOn w:val="1"/>
    <w:unhideWhenUsed/>
    <w:qFormat/>
    <w:uiPriority w:val="99"/>
    <w:pPr>
      <w:widowControl/>
      <w:spacing w:before="100" w:beforeAutospacing="1" w:after="100" w:afterAutospacing="1"/>
      <w:jc w:val="left"/>
    </w:pPr>
    <w:rPr>
      <w:rFonts w:ascii="宋体" w:hAnsi="宋体" w:cs="宋体"/>
      <w:kern w:val="0"/>
    </w:rPr>
  </w:style>
  <w:style w:type="paragraph" w:styleId="40">
    <w:name w:val="annotation subject"/>
    <w:basedOn w:val="16"/>
    <w:next w:val="16"/>
    <w:link w:val="73"/>
    <w:qFormat/>
    <w:uiPriority w:val="0"/>
    <w:rPr>
      <w:b/>
      <w:bCs/>
    </w:rPr>
  </w:style>
  <w:style w:type="table" w:styleId="42">
    <w:name w:val="Table Grid"/>
    <w:basedOn w:val="41"/>
    <w:qFormat/>
    <w:uiPriority w:val="39"/>
    <w:rPr>
      <w:rFonts w:ascii="等线" w:hAnsi="等线" w:eastAsia="等线"/>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44">
    <w:name w:val="endnote reference"/>
    <w:qFormat/>
    <w:uiPriority w:val="0"/>
    <w:rPr>
      <w:rFonts w:eastAsia="宋体"/>
      <w:sz w:val="24"/>
      <w:szCs w:val="24"/>
      <w:vertAlign w:val="superscript"/>
      <w:lang w:val="en-US" w:eastAsia="zh-CN" w:bidi="ar-SA"/>
    </w:rPr>
  </w:style>
  <w:style w:type="character" w:styleId="45">
    <w:name w:val="page number"/>
    <w:basedOn w:val="43"/>
    <w:qFormat/>
    <w:uiPriority w:val="0"/>
  </w:style>
  <w:style w:type="character" w:styleId="46">
    <w:name w:val="FollowedHyperlink"/>
    <w:qFormat/>
    <w:uiPriority w:val="0"/>
    <w:rPr>
      <w:color w:val="800080"/>
      <w:u w:val="single"/>
    </w:rPr>
  </w:style>
  <w:style w:type="character" w:styleId="47">
    <w:name w:val="Hyperlink"/>
    <w:qFormat/>
    <w:uiPriority w:val="99"/>
    <w:rPr>
      <w:color w:val="auto"/>
      <w:u w:val="none"/>
    </w:rPr>
  </w:style>
  <w:style w:type="character" w:styleId="48">
    <w:name w:val="annotation reference"/>
    <w:qFormat/>
    <w:uiPriority w:val="0"/>
    <w:rPr>
      <w:sz w:val="21"/>
      <w:szCs w:val="21"/>
    </w:rPr>
  </w:style>
  <w:style w:type="character" w:styleId="49">
    <w:name w:val="footnote reference"/>
    <w:qFormat/>
    <w:uiPriority w:val="0"/>
    <w:rPr>
      <w:vertAlign w:val="superscript"/>
    </w:rPr>
  </w:style>
  <w:style w:type="character" w:customStyle="1" w:styleId="50">
    <w:name w:val="正文：中文强调"/>
    <w:qFormat/>
    <w:uiPriority w:val="0"/>
    <w:rPr>
      <w:rFonts w:eastAsia="楷体_GB2312"/>
    </w:rPr>
  </w:style>
  <w:style w:type="character" w:customStyle="1" w:styleId="51">
    <w:name w:val="题注 Char1"/>
    <w:qFormat/>
    <w:uiPriority w:val="0"/>
    <w:rPr>
      <w:rFonts w:hAnsi="宋体" w:eastAsia="黑体"/>
      <w:kern w:val="2"/>
      <w:sz w:val="21"/>
      <w:szCs w:val="24"/>
      <w:lang w:val="en-US" w:eastAsia="zh-CN" w:bidi="ar-SA"/>
    </w:rPr>
  </w:style>
  <w:style w:type="character" w:customStyle="1" w:styleId="52">
    <w:name w:val="纯文本 Char Char"/>
    <w:qFormat/>
    <w:uiPriority w:val="0"/>
    <w:rPr>
      <w:rFonts w:ascii="宋体" w:hAnsi="Courier New" w:cs="Courier New"/>
      <w:kern w:val="2"/>
      <w:sz w:val="21"/>
      <w:szCs w:val="21"/>
    </w:rPr>
  </w:style>
  <w:style w:type="character" w:customStyle="1" w:styleId="53">
    <w:name w:val="正文文本缩进 3 字符"/>
    <w:link w:val="34"/>
    <w:qFormat/>
    <w:uiPriority w:val="0"/>
    <w:rPr>
      <w:kern w:val="2"/>
      <w:sz w:val="24"/>
      <w:szCs w:val="24"/>
    </w:rPr>
  </w:style>
  <w:style w:type="character" w:customStyle="1" w:styleId="54">
    <w:name w:val="正文：英文强调"/>
    <w:qFormat/>
    <w:uiPriority w:val="0"/>
    <w:rPr>
      <w:rFonts w:ascii="Times New Roman" w:hAnsi="Times New Roman"/>
      <w:i/>
    </w:rPr>
  </w:style>
  <w:style w:type="character" w:customStyle="1" w:styleId="55">
    <w:name w:val="无间隔 Char"/>
    <w:link w:val="56"/>
    <w:qFormat/>
    <w:uiPriority w:val="0"/>
    <w:rPr>
      <w:rFonts w:ascii="Calibri" w:hAnsi="Calibri"/>
      <w:sz w:val="22"/>
      <w:szCs w:val="22"/>
      <w:lang w:bidi="ar-SA"/>
    </w:rPr>
  </w:style>
  <w:style w:type="paragraph" w:customStyle="1" w:styleId="56">
    <w:name w:val="无间隔1"/>
    <w:link w:val="55"/>
    <w:qFormat/>
    <w:uiPriority w:val="0"/>
    <w:rPr>
      <w:rFonts w:ascii="Calibri" w:hAnsi="Calibri" w:eastAsia="宋体" w:cs="Times New Roman"/>
      <w:sz w:val="22"/>
      <w:szCs w:val="22"/>
      <w:lang w:val="en-US" w:eastAsia="zh-CN" w:bidi="ar-SA"/>
    </w:rPr>
  </w:style>
  <w:style w:type="character" w:customStyle="1" w:styleId="57">
    <w:name w:val="批注框文本 字符"/>
    <w:link w:val="26"/>
    <w:qFormat/>
    <w:uiPriority w:val="0"/>
    <w:rPr>
      <w:kern w:val="2"/>
      <w:sz w:val="18"/>
      <w:szCs w:val="18"/>
    </w:rPr>
  </w:style>
  <w:style w:type="character" w:customStyle="1" w:styleId="58">
    <w:name w:val="样式 首行缩进:  0.85 厘米 Char Char"/>
    <w:link w:val="59"/>
    <w:qFormat/>
    <w:uiPriority w:val="0"/>
    <w:rPr>
      <w:rFonts w:ascii="宋体" w:hAnsi="宋体" w:cs="宋体"/>
      <w:kern w:val="2"/>
      <w:sz w:val="24"/>
      <w:szCs w:val="24"/>
    </w:rPr>
  </w:style>
  <w:style w:type="paragraph" w:customStyle="1" w:styleId="59">
    <w:name w:val="样式 首行缩进:  0.85 厘米"/>
    <w:basedOn w:val="1"/>
    <w:link w:val="58"/>
    <w:qFormat/>
    <w:uiPriority w:val="0"/>
    <w:pPr>
      <w:spacing w:line="324" w:lineRule="auto"/>
      <w:ind w:firstLine="482"/>
    </w:pPr>
    <w:rPr>
      <w:rFonts w:ascii="宋体" w:hAnsi="宋体" w:cs="宋体"/>
    </w:rPr>
  </w:style>
  <w:style w:type="character" w:customStyle="1" w:styleId="60">
    <w:name w:val="标题 4 字符"/>
    <w:link w:val="6"/>
    <w:qFormat/>
    <w:uiPriority w:val="0"/>
    <w:rPr>
      <w:rFonts w:eastAsia="仿宋_GB2312"/>
      <w:bCs/>
      <w:kern w:val="2"/>
      <w:sz w:val="24"/>
      <w:szCs w:val="28"/>
    </w:rPr>
  </w:style>
  <w:style w:type="character" w:customStyle="1" w:styleId="61">
    <w:name w:val="引用 Char"/>
    <w:link w:val="62"/>
    <w:qFormat/>
    <w:uiPriority w:val="0"/>
    <w:rPr>
      <w:i/>
      <w:iCs/>
      <w:color w:val="000000"/>
      <w:kern w:val="2"/>
      <w:sz w:val="21"/>
      <w:szCs w:val="24"/>
    </w:rPr>
  </w:style>
  <w:style w:type="paragraph" w:customStyle="1" w:styleId="62">
    <w:name w:val="引用1"/>
    <w:basedOn w:val="1"/>
    <w:next w:val="1"/>
    <w:link w:val="61"/>
    <w:qFormat/>
    <w:uiPriority w:val="0"/>
    <w:rPr>
      <w:i/>
      <w:iCs/>
      <w:color w:val="000000"/>
      <w:sz w:val="21"/>
    </w:rPr>
  </w:style>
  <w:style w:type="character" w:customStyle="1" w:styleId="63">
    <w:name w:val="正文文本缩进 2 字符"/>
    <w:link w:val="24"/>
    <w:qFormat/>
    <w:uiPriority w:val="0"/>
    <w:rPr>
      <w:kern w:val="2"/>
      <w:sz w:val="21"/>
      <w:szCs w:val="24"/>
    </w:rPr>
  </w:style>
  <w:style w:type="character" w:customStyle="1" w:styleId="64">
    <w:name w:val="标题 3 字符"/>
    <w:link w:val="5"/>
    <w:qFormat/>
    <w:uiPriority w:val="0"/>
    <w:rPr>
      <w:rFonts w:ascii="Arial" w:hAnsi="Arial" w:eastAsia="黑体"/>
      <w:bCs/>
      <w:kern w:val="2"/>
      <w:sz w:val="24"/>
      <w:szCs w:val="32"/>
    </w:rPr>
  </w:style>
  <w:style w:type="character" w:customStyle="1" w:styleId="65">
    <w:name w:val="批注文字 字符"/>
    <w:link w:val="16"/>
    <w:qFormat/>
    <w:uiPriority w:val="0"/>
    <w:rPr>
      <w:kern w:val="2"/>
      <w:sz w:val="24"/>
      <w:szCs w:val="24"/>
    </w:rPr>
  </w:style>
  <w:style w:type="character" w:customStyle="1" w:styleId="66">
    <w:name w:val="正文文本缩进 字符"/>
    <w:link w:val="19"/>
    <w:qFormat/>
    <w:uiPriority w:val="0"/>
    <w:rPr>
      <w:kern w:val="2"/>
      <w:sz w:val="21"/>
      <w:szCs w:val="24"/>
    </w:rPr>
  </w:style>
  <w:style w:type="character" w:customStyle="1" w:styleId="67">
    <w:name w:val="正文缩进 字符"/>
    <w:link w:val="4"/>
    <w:qFormat/>
    <w:uiPriority w:val="0"/>
    <w:rPr>
      <w:kern w:val="2"/>
      <w:sz w:val="24"/>
      <w:szCs w:val="24"/>
    </w:rPr>
  </w:style>
  <w:style w:type="character" w:customStyle="1" w:styleId="68">
    <w:name w:val="正文：程序代码"/>
    <w:qFormat/>
    <w:uiPriority w:val="0"/>
    <w:rPr>
      <w:rFonts w:ascii="MS Gothic" w:hAnsi="MS Gothic" w:eastAsia="仿宋_GB2312"/>
    </w:rPr>
  </w:style>
  <w:style w:type="character" w:customStyle="1" w:styleId="69">
    <w:name w:val="纯文本 字符"/>
    <w:link w:val="22"/>
    <w:qFormat/>
    <w:uiPriority w:val="0"/>
    <w:rPr>
      <w:rFonts w:ascii="宋体" w:hAnsi="Courier New"/>
      <w:sz w:val="21"/>
    </w:rPr>
  </w:style>
  <w:style w:type="character" w:customStyle="1" w:styleId="70">
    <w:name w:val="论文正文 Char Char"/>
    <w:link w:val="71"/>
    <w:qFormat/>
    <w:uiPriority w:val="0"/>
    <w:rPr>
      <w:rFonts w:ascii="Cambria Math" w:hAnsi="Cambria Math"/>
      <w:kern w:val="2"/>
      <w:sz w:val="24"/>
      <w:szCs w:val="22"/>
    </w:rPr>
  </w:style>
  <w:style w:type="paragraph" w:customStyle="1" w:styleId="71">
    <w:name w:val="论文正文"/>
    <w:basedOn w:val="1"/>
    <w:link w:val="70"/>
    <w:qFormat/>
    <w:uiPriority w:val="0"/>
    <w:pPr>
      <w:spacing w:line="300" w:lineRule="auto"/>
      <w:ind w:firstLine="420"/>
      <w:jc w:val="left"/>
    </w:pPr>
    <w:rPr>
      <w:rFonts w:ascii="Cambria Math" w:hAnsi="Cambria Math"/>
      <w:szCs w:val="22"/>
    </w:rPr>
  </w:style>
  <w:style w:type="character" w:customStyle="1" w:styleId="72">
    <w:name w:val="llyf141"/>
    <w:qFormat/>
    <w:uiPriority w:val="0"/>
    <w:rPr>
      <w:rFonts w:eastAsia="宋体"/>
      <w:spacing w:val="300"/>
      <w:sz w:val="21"/>
      <w:szCs w:val="21"/>
      <w:lang w:val="en-US" w:eastAsia="zh-CN" w:bidi="ar-SA"/>
    </w:rPr>
  </w:style>
  <w:style w:type="character" w:customStyle="1" w:styleId="73">
    <w:name w:val="批注主题 字符"/>
    <w:link w:val="40"/>
    <w:qFormat/>
    <w:uiPriority w:val="0"/>
    <w:rPr>
      <w:b/>
      <w:bCs/>
      <w:kern w:val="2"/>
      <w:sz w:val="24"/>
      <w:szCs w:val="24"/>
    </w:rPr>
  </w:style>
  <w:style w:type="character" w:customStyle="1" w:styleId="74">
    <w:name w:val="题注 字符"/>
    <w:link w:val="13"/>
    <w:qFormat/>
    <w:uiPriority w:val="0"/>
    <w:rPr>
      <w:rFonts w:ascii="黑体" w:hAnsi="黑体" w:eastAsia="黑体" w:cs="Arial"/>
      <w:kern w:val="2"/>
      <w:sz w:val="21"/>
    </w:rPr>
  </w:style>
  <w:style w:type="character" w:customStyle="1" w:styleId="75">
    <w:name w:val="图题注 Char Char"/>
    <w:link w:val="76"/>
    <w:qFormat/>
    <w:uiPriority w:val="0"/>
  </w:style>
  <w:style w:type="paragraph" w:customStyle="1" w:styleId="76">
    <w:name w:val="图题注"/>
    <w:basedOn w:val="13"/>
    <w:link w:val="75"/>
    <w:qFormat/>
    <w:uiPriority w:val="0"/>
    <w:pPr>
      <w:spacing w:beforeLines="25" w:afterLines="25"/>
    </w:pPr>
  </w:style>
  <w:style w:type="paragraph" w:customStyle="1" w:styleId="77">
    <w:name w:val="Char1 Char Char Char"/>
    <w:basedOn w:val="1"/>
    <w:qFormat/>
    <w:uiPriority w:val="0"/>
    <w:rPr>
      <w:sz w:val="21"/>
      <w:szCs w:val="20"/>
    </w:rPr>
  </w:style>
  <w:style w:type="paragraph" w:customStyle="1" w:styleId="78">
    <w:name w:val="TOC 标题1"/>
    <w:basedOn w:val="2"/>
    <w:next w:val="1"/>
    <w:qFormat/>
    <w:uiPriority w:val="0"/>
    <w:pPr>
      <w:keepLines/>
      <w:pageBreakBefore w:val="0"/>
      <w:widowControl/>
      <w:numPr>
        <w:numId w:val="0"/>
      </w:numPr>
      <w:spacing w:after="0" w:line="276" w:lineRule="auto"/>
      <w:jc w:val="left"/>
      <w:outlineLvl w:val="9"/>
    </w:pPr>
    <w:rPr>
      <w:rFonts w:ascii="Cambria" w:hAnsi="Cambria" w:eastAsia="宋体"/>
      <w:b/>
      <w:bCs/>
      <w:color w:val="365F91"/>
      <w:kern w:val="0"/>
      <w:sz w:val="28"/>
      <w:szCs w:val="28"/>
    </w:rPr>
  </w:style>
  <w:style w:type="paragraph" w:customStyle="1" w:styleId="79">
    <w:name w:val="列表编号：参考文献"/>
    <w:basedOn w:val="1"/>
    <w:qFormat/>
    <w:uiPriority w:val="0"/>
    <w:pPr>
      <w:numPr>
        <w:ilvl w:val="0"/>
        <w:numId w:val="4"/>
      </w:numPr>
    </w:pPr>
  </w:style>
  <w:style w:type="paragraph" w:customStyle="1" w:styleId="80">
    <w:name w:val="样式1"/>
    <w:basedOn w:val="1"/>
    <w:qFormat/>
    <w:uiPriority w:val="0"/>
    <w:pPr>
      <w:numPr>
        <w:ilvl w:val="1"/>
        <w:numId w:val="5"/>
      </w:numPr>
    </w:pPr>
    <w:rPr>
      <w:sz w:val="21"/>
    </w:rPr>
  </w:style>
  <w:style w:type="paragraph" w:customStyle="1" w:styleId="81">
    <w:name w:val="图1"/>
    <w:basedOn w:val="1"/>
    <w:next w:val="1"/>
    <w:qFormat/>
    <w:uiPriority w:val="0"/>
    <w:pPr>
      <w:tabs>
        <w:tab w:val="left" w:pos="420"/>
      </w:tabs>
      <w:spacing w:beforeLines="50" w:afterLines="100" w:line="360" w:lineRule="auto"/>
      <w:ind w:left="1105" w:hanging="748"/>
      <w:jc w:val="center"/>
    </w:pPr>
    <w:rPr>
      <w:kern w:val="0"/>
    </w:rPr>
  </w:style>
  <w:style w:type="paragraph" w:customStyle="1" w:styleId="82">
    <w:name w:val="列出段落1"/>
    <w:basedOn w:val="1"/>
    <w:qFormat/>
    <w:uiPriority w:val="34"/>
    <w:pPr>
      <w:ind w:firstLine="420" w:firstLineChars="200"/>
    </w:pPr>
    <w:rPr>
      <w:rFonts w:ascii="Calibri" w:hAnsi="Calibri"/>
      <w:sz w:val="21"/>
      <w:szCs w:val="22"/>
    </w:rPr>
  </w:style>
  <w:style w:type="paragraph" w:customStyle="1" w:styleId="83">
    <w:name w:val="参考文献"/>
    <w:qFormat/>
    <w:uiPriority w:val="0"/>
    <w:pPr>
      <w:widowControl w:val="0"/>
      <w:numPr>
        <w:ilvl w:val="0"/>
        <w:numId w:val="6"/>
      </w:numPr>
      <w:spacing w:line="324" w:lineRule="auto"/>
    </w:pPr>
    <w:rPr>
      <w:rFonts w:ascii="Times New Roman" w:hAnsi="Times New Roman" w:eastAsia="宋体" w:cs="宋体"/>
      <w:sz w:val="24"/>
      <w:szCs w:val="24"/>
      <w:lang w:val="en-US" w:eastAsia="zh-CN" w:bidi="ar-SA"/>
    </w:rPr>
  </w:style>
  <w:style w:type="paragraph" w:customStyle="1" w:styleId="84">
    <w:name w:val="Char Char Char Char Char Char Char Char Char Char Char Char Char"/>
    <w:basedOn w:val="1"/>
    <w:qFormat/>
    <w:uiPriority w:val="0"/>
    <w:rPr>
      <w:rFonts w:ascii="Tahoma" w:hAnsi="Tahoma"/>
      <w:szCs w:val="20"/>
    </w:rPr>
  </w:style>
  <w:style w:type="paragraph" w:customStyle="1" w:styleId="85">
    <w:name w:val="样式2"/>
    <w:basedOn w:val="13"/>
    <w:qFormat/>
    <w:uiPriority w:val="0"/>
    <w:pPr>
      <w:spacing w:beforeLines="30"/>
    </w:pPr>
    <w:rPr>
      <w:rFonts w:ascii="Cambria" w:hAnsi="Cambria" w:eastAsia="宋体" w:cs="Times New Roman"/>
      <w:szCs w:val="21"/>
    </w:rPr>
  </w:style>
  <w:style w:type="paragraph" w:customStyle="1" w:styleId="86">
    <w:name w:val="图表文字"/>
    <w:basedOn w:val="1"/>
    <w:qFormat/>
    <w:uiPriority w:val="0"/>
    <w:rPr>
      <w:sz w:val="21"/>
    </w:rPr>
  </w:style>
  <w:style w:type="paragraph" w:customStyle="1" w:styleId="87">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88">
    <w:name w:val="Table Paragraph"/>
    <w:basedOn w:val="1"/>
    <w:qFormat/>
    <w:uiPriority w:val="1"/>
    <w:pPr>
      <w:jc w:val="left"/>
    </w:pPr>
    <w:rPr>
      <w:rFonts w:ascii="等线" w:hAnsi="等线" w:eastAsia="等线"/>
      <w:kern w:val="0"/>
      <w:sz w:val="22"/>
      <w:szCs w:val="22"/>
      <w:lang w:eastAsia="en-US"/>
    </w:rPr>
  </w:style>
  <w:style w:type="paragraph" w:customStyle="1" w:styleId="89">
    <w:name w:val="文字"/>
    <w:basedOn w:val="4"/>
    <w:link w:val="91"/>
    <w:qFormat/>
    <w:uiPriority w:val="0"/>
    <w:pPr>
      <w:ind w:firstLine="480"/>
    </w:pPr>
  </w:style>
  <w:style w:type="paragraph" w:customStyle="1" w:styleId="90">
    <w:name w:val="图注"/>
    <w:basedOn w:val="13"/>
    <w:link w:val="93"/>
    <w:qFormat/>
    <w:uiPriority w:val="0"/>
    <w:pPr>
      <w:spacing w:before="91" w:after="91"/>
    </w:pPr>
  </w:style>
  <w:style w:type="character" w:customStyle="1" w:styleId="91">
    <w:name w:val="文字 Char"/>
    <w:link w:val="89"/>
    <w:qFormat/>
    <w:uiPriority w:val="0"/>
  </w:style>
  <w:style w:type="character" w:customStyle="1" w:styleId="92">
    <w:name w:val="页脚 字符1"/>
    <w:link w:val="27"/>
    <w:qFormat/>
    <w:uiPriority w:val="99"/>
    <w:rPr>
      <w:kern w:val="2"/>
      <w:sz w:val="18"/>
      <w:szCs w:val="18"/>
    </w:rPr>
  </w:style>
  <w:style w:type="character" w:customStyle="1" w:styleId="93">
    <w:name w:val="图注 Char"/>
    <w:link w:val="90"/>
    <w:qFormat/>
    <w:uiPriority w:val="0"/>
    <w:rPr>
      <w:rFonts w:ascii="黑体" w:hAnsi="黑体" w:eastAsia="黑体" w:cs="Arial"/>
      <w:kern w:val="2"/>
      <w:sz w:val="21"/>
      <w:szCs w:val="24"/>
    </w:rPr>
  </w:style>
  <w:style w:type="character" w:customStyle="1" w:styleId="94">
    <w:name w:val="副标题 字符"/>
    <w:qFormat/>
    <w:uiPriority w:val="11"/>
    <w:rPr>
      <w:rFonts w:ascii="等线 Light" w:hAnsi="等线 Light" w:cs="Times New Roman"/>
      <w:b/>
      <w:bCs/>
      <w:kern w:val="28"/>
      <w:sz w:val="32"/>
      <w:szCs w:val="32"/>
    </w:rPr>
  </w:style>
  <w:style w:type="character" w:customStyle="1" w:styleId="95">
    <w:name w:val="副标题 字符1"/>
    <w:link w:val="31"/>
    <w:qFormat/>
    <w:uiPriority w:val="11"/>
    <w:rPr>
      <w:rFonts w:ascii="Cambria" w:hAnsi="Cambria" w:eastAsia="黑体"/>
      <w:bCs/>
      <w:kern w:val="28"/>
      <w:sz w:val="28"/>
      <w:szCs w:val="32"/>
    </w:rPr>
  </w:style>
  <w:style w:type="table" w:customStyle="1" w:styleId="96">
    <w:name w:val="样式3"/>
    <w:basedOn w:val="41"/>
    <w:qFormat/>
    <w:uiPriority w:val="99"/>
    <w:tblPr>
      <w:tblBorders>
        <w:top w:val="single" w:color="008000" w:sz="12" w:space="0"/>
        <w:bottom w:val="single" w:color="008000" w:sz="12" w:space="0"/>
      </w:tblBorders>
    </w:tblPr>
    <w:tcPr>
      <w:vAlign w:val="center"/>
    </w:tcPr>
  </w:style>
  <w:style w:type="table" w:customStyle="1" w:styleId="97">
    <w:name w:val="网格型1"/>
    <w:basedOn w:val="41"/>
    <w:qFormat/>
    <w:uiPriority w:val="39"/>
    <w:rPr>
      <w:rFonts w:ascii="Calibri" w:hAnsi="Calibri" w:eastAsia="Times New Roman"/>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8">
    <w:name w:val="apple-converted-space"/>
    <w:qFormat/>
    <w:uiPriority w:val="0"/>
  </w:style>
  <w:style w:type="paragraph" w:customStyle="1" w:styleId="99">
    <w:name w:val="正文1"/>
    <w:basedOn w:val="4"/>
    <w:link w:val="100"/>
    <w:qFormat/>
    <w:uiPriority w:val="0"/>
    <w:pPr>
      <w:ind w:firstLine="482"/>
    </w:pPr>
  </w:style>
  <w:style w:type="character" w:customStyle="1" w:styleId="100">
    <w:name w:val="正文 Char"/>
    <w:link w:val="99"/>
    <w:qFormat/>
    <w:uiPriority w:val="0"/>
    <w:rPr>
      <w:kern w:val="2"/>
      <w:sz w:val="24"/>
      <w:szCs w:val="24"/>
    </w:rPr>
  </w:style>
  <w:style w:type="character" w:customStyle="1" w:styleId="101">
    <w:name w:val="页脚 字符"/>
    <w:qFormat/>
    <w:uiPriority w:val="99"/>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header" Target="header2.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header" Target="header1.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er" Target="foot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7D6F632-7776-41B9-B6DA-E047F867276F}">
  <ds:schemaRefs/>
</ds:datastoreItem>
</file>

<file path=docProps/app.xml><?xml version="1.0" encoding="utf-8"?>
<Properties xmlns="http://schemas.openxmlformats.org/officeDocument/2006/extended-properties" xmlns:vt="http://schemas.openxmlformats.org/officeDocument/2006/docPropsVTypes">
  <Template>Normal</Template>
  <Company>HUST</Company>
  <Pages>1</Pages>
  <Words>12</Words>
  <Characters>70</Characters>
  <Lines>1</Lines>
  <Paragraphs>1</Paragraphs>
  <TotalTime>1</TotalTime>
  <ScaleCrop>false</ScaleCrop>
  <LinksUpToDate>false</LinksUpToDate>
  <CharactersWithSpaces>81</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2020-04-26T20:39:00Z</dcterms:created>
  <dc:creator>xmdong</dc:creator>
  <cp:lastModifiedBy>最好的时间说再见</cp:lastModifiedBy>
  <cp:lastPrinted>2015-03-01T16:26:00Z</cp:lastPrinted>
  <dcterms:modified xsi:type="dcterms:W3CDTF">2020-06-01T15:11:11Z</dcterms:modified>
  <dc:title>计算机组成原理  课程设计报告</dc:title>
  <cp:revision>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y fmtid="{D5CDD505-2E9C-101B-9397-08002B2CF9AE}" pid="3" name="KSOVERGUID">
    <vt:lpwstr>cf2129d59073f39bbce42aa061d59bc0</vt:lpwstr>
  </property>
  <property fmtid="{D5CDD505-2E9C-101B-9397-08002B2CF9AE}" pid="4" name="KSOVERCOUNTS">
    <vt:lpwstr>20</vt:lpwstr>
  </property>
</Properties>
</file>